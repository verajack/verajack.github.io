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D5577" w14:textId="77777777" w:rsidR="00F729D5" w:rsidRDefault="00F729D5" w:rsidP="00B06CDF">
      <w:pPr>
        <w:spacing w:line="136" w:lineRule="atLeast"/>
        <w:jc w:val="center"/>
        <w:rPr>
          <w:rStyle w:val="lggreybold1"/>
          <w:rFonts w:cs="Calibri"/>
          <w:color w:val="auto"/>
          <w:sz w:val="36"/>
          <w:szCs w:val="36"/>
        </w:rPr>
      </w:pPr>
    </w:p>
    <w:p w14:paraId="5DFB8DA1" w14:textId="77777777" w:rsidR="00F729D5" w:rsidRDefault="00F729D5" w:rsidP="00B06CDF">
      <w:pPr>
        <w:spacing w:line="136" w:lineRule="atLeast"/>
        <w:jc w:val="center"/>
        <w:rPr>
          <w:rStyle w:val="lggreybold1"/>
          <w:rFonts w:cs="Calibri"/>
          <w:color w:val="auto"/>
          <w:sz w:val="36"/>
          <w:szCs w:val="36"/>
        </w:rPr>
      </w:pPr>
    </w:p>
    <w:p w14:paraId="45EAC8E5" w14:textId="2E646ECD" w:rsidR="00B06CDF" w:rsidRPr="00B06CDF" w:rsidRDefault="00B06CDF" w:rsidP="00B06CDF">
      <w:pPr>
        <w:spacing w:line="136" w:lineRule="atLeast"/>
        <w:jc w:val="center"/>
        <w:rPr>
          <w:rFonts w:cs="Calibri"/>
          <w:b/>
          <w:bCs/>
          <w:sz w:val="36"/>
          <w:szCs w:val="36"/>
        </w:rPr>
      </w:pPr>
      <w:r w:rsidRPr="00B06CDF">
        <w:rPr>
          <w:rStyle w:val="lggreybold1"/>
          <w:rFonts w:cs="Calibri"/>
          <w:color w:val="auto"/>
          <w:sz w:val="36"/>
          <w:szCs w:val="36"/>
        </w:rPr>
        <w:t>JASON PATRICK</w:t>
      </w:r>
    </w:p>
    <w:p w14:paraId="059D44CA" w14:textId="3D84018E" w:rsidR="008403E8" w:rsidRPr="00C738B2" w:rsidRDefault="008403E8" w:rsidP="008403E8">
      <w:pPr>
        <w:jc w:val="center"/>
        <w:rPr>
          <w:rFonts w:cs="Calibri"/>
          <w:sz w:val="22"/>
          <w:szCs w:val="22"/>
        </w:rPr>
      </w:pPr>
      <w:r w:rsidRPr="00C738B2">
        <w:rPr>
          <w:rFonts w:cs="Calibri"/>
          <w:b/>
          <w:bCs/>
          <w:sz w:val="22"/>
          <w:szCs w:val="22"/>
        </w:rPr>
        <w:t>Mobile</w:t>
      </w:r>
      <w:r w:rsidRPr="00C738B2">
        <w:rPr>
          <w:rFonts w:cs="Calibri"/>
          <w:sz w:val="22"/>
          <w:szCs w:val="22"/>
        </w:rPr>
        <w:t>:</w:t>
      </w:r>
      <w:r w:rsidR="00B06CDF">
        <w:rPr>
          <w:rFonts w:cs="Calibri"/>
          <w:sz w:val="22"/>
          <w:szCs w:val="22"/>
        </w:rPr>
        <w:t xml:space="preserve"> </w:t>
      </w:r>
      <w:r w:rsidR="00B06CDF" w:rsidRPr="00335375">
        <w:rPr>
          <w:rFonts w:cs="Calibri"/>
          <w:sz w:val="22"/>
          <w:szCs w:val="22"/>
        </w:rPr>
        <w:t>07540 235</w:t>
      </w:r>
      <w:r w:rsidR="00B06CDF">
        <w:rPr>
          <w:rFonts w:cs="Calibri"/>
          <w:sz w:val="22"/>
          <w:szCs w:val="22"/>
        </w:rPr>
        <w:t xml:space="preserve"> </w:t>
      </w:r>
      <w:r w:rsidR="00B06CDF" w:rsidRPr="00335375">
        <w:rPr>
          <w:rFonts w:cs="Calibri"/>
          <w:sz w:val="22"/>
          <w:szCs w:val="22"/>
        </w:rPr>
        <w:t>769</w:t>
      </w:r>
      <w:r w:rsidRPr="00C738B2">
        <w:rPr>
          <w:rFonts w:cs="Calibri"/>
          <w:sz w:val="22"/>
          <w:szCs w:val="22"/>
        </w:rPr>
        <w:t xml:space="preserve"> | </w:t>
      </w:r>
      <w:r w:rsidRPr="00C738B2">
        <w:rPr>
          <w:rFonts w:cs="Calibri"/>
          <w:b/>
          <w:bCs/>
          <w:sz w:val="22"/>
          <w:szCs w:val="22"/>
        </w:rPr>
        <w:t>Email</w:t>
      </w:r>
      <w:r w:rsidRPr="00C738B2">
        <w:rPr>
          <w:rFonts w:cs="Calibri"/>
          <w:sz w:val="22"/>
          <w:szCs w:val="22"/>
        </w:rPr>
        <w:t>:</w:t>
      </w:r>
      <w:r w:rsidR="00B06CDF">
        <w:rPr>
          <w:rFonts w:cs="Calibri"/>
          <w:sz w:val="22"/>
          <w:szCs w:val="22"/>
        </w:rPr>
        <w:t xml:space="preserve"> </w:t>
      </w:r>
      <w:hyperlink r:id="rId7" w:history="1">
        <w:r w:rsidR="00B06CDF" w:rsidRPr="00332DAB">
          <w:rPr>
            <w:rStyle w:val="Hyperlink"/>
            <w:rFonts w:cs="Calibri"/>
            <w:sz w:val="22"/>
            <w:szCs w:val="22"/>
          </w:rPr>
          <w:t>jasonlpatrick@gmail.com</w:t>
        </w:r>
      </w:hyperlink>
      <w:r w:rsidR="00B06CDF">
        <w:rPr>
          <w:rFonts w:cs="Calibri"/>
          <w:sz w:val="22"/>
          <w:szCs w:val="22"/>
        </w:rPr>
        <w:t xml:space="preserve"> </w:t>
      </w:r>
      <w:r w:rsidRPr="00C738B2">
        <w:rPr>
          <w:rFonts w:cs="Calibri"/>
          <w:sz w:val="22"/>
          <w:szCs w:val="22"/>
        </w:rPr>
        <w:t xml:space="preserve"> | </w:t>
      </w:r>
      <w:r w:rsidRPr="00C738B2">
        <w:rPr>
          <w:rFonts w:cs="Calibri"/>
          <w:b/>
          <w:bCs/>
          <w:sz w:val="22"/>
          <w:szCs w:val="22"/>
        </w:rPr>
        <w:t>Location</w:t>
      </w:r>
      <w:r w:rsidRPr="00C738B2">
        <w:rPr>
          <w:rFonts w:cs="Calibri"/>
          <w:sz w:val="22"/>
          <w:szCs w:val="22"/>
        </w:rPr>
        <w:t xml:space="preserve">: </w:t>
      </w:r>
      <w:r w:rsidR="00B06CDF" w:rsidRPr="00335375">
        <w:rPr>
          <w:rFonts w:cs="Calibri"/>
          <w:sz w:val="22"/>
          <w:szCs w:val="22"/>
        </w:rPr>
        <w:t>Rotherham, S61 2PW</w:t>
      </w:r>
    </w:p>
    <w:p w14:paraId="7D649CE5" w14:textId="3F0A0B8A" w:rsidR="008403E8" w:rsidRDefault="008403E8" w:rsidP="008403E8">
      <w:pPr>
        <w:jc w:val="center"/>
        <w:rPr>
          <w:rFonts w:cs="Calibri"/>
          <w:sz w:val="22"/>
          <w:szCs w:val="22"/>
        </w:rPr>
      </w:pPr>
      <w:r w:rsidRPr="00C738B2">
        <w:rPr>
          <w:rFonts w:cs="Calibri"/>
          <w:b/>
          <w:bCs/>
          <w:sz w:val="22"/>
          <w:szCs w:val="22"/>
        </w:rPr>
        <w:t xml:space="preserve">LinkedIn: </w:t>
      </w:r>
      <w:hyperlink r:id="rId8" w:history="1">
        <w:r w:rsidR="00B06CDF" w:rsidRPr="00B06CDF">
          <w:rPr>
            <w:rStyle w:val="Hyperlink"/>
            <w:rFonts w:cs="Calibri"/>
            <w:sz w:val="22"/>
            <w:szCs w:val="22"/>
          </w:rPr>
          <w:t>linkedin.com/in/jason-patrick-32122146</w:t>
        </w:r>
      </w:hyperlink>
    </w:p>
    <w:p w14:paraId="28E721F2" w14:textId="77777777" w:rsidR="00F729D5" w:rsidRDefault="00F729D5" w:rsidP="008403E8">
      <w:pPr>
        <w:jc w:val="center"/>
        <w:rPr>
          <w:rFonts w:cs="Calibri"/>
          <w:sz w:val="22"/>
          <w:szCs w:val="22"/>
        </w:rPr>
      </w:pPr>
    </w:p>
    <w:p w14:paraId="234550E5" w14:textId="77777777" w:rsidR="00F729D5" w:rsidRPr="00C738B2" w:rsidRDefault="00F729D5" w:rsidP="008403E8">
      <w:pPr>
        <w:jc w:val="center"/>
        <w:rPr>
          <w:rFonts w:cs="Calibri"/>
          <w:sz w:val="22"/>
          <w:szCs w:val="22"/>
        </w:rPr>
      </w:pPr>
    </w:p>
    <w:p w14:paraId="17E40125" w14:textId="77777777" w:rsidR="008403E8" w:rsidRPr="00791DCD" w:rsidRDefault="008403E8" w:rsidP="008403E8">
      <w:pPr>
        <w:widowControl w:val="0"/>
        <w:pBdr>
          <w:bottom w:val="single" w:sz="4"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cs="Calibri"/>
          <w:b/>
          <w:bCs/>
          <w:color w:val="000000"/>
          <w:sz w:val="28"/>
          <w:szCs w:val="28"/>
        </w:rPr>
      </w:pPr>
      <w:r w:rsidRPr="00791DCD">
        <w:rPr>
          <w:rFonts w:cs="Calibri"/>
          <w:b/>
          <w:bCs/>
          <w:color w:val="000000"/>
          <w:sz w:val="28"/>
          <w:szCs w:val="28"/>
        </w:rPr>
        <w:t xml:space="preserve">PROFILE </w:t>
      </w:r>
    </w:p>
    <w:p w14:paraId="210C96F9" w14:textId="77777777" w:rsidR="008403E8" w:rsidRPr="00791DCD" w:rsidRDefault="008403E8" w:rsidP="008403E8">
      <w:pPr>
        <w:jc w:val="both"/>
        <w:rPr>
          <w:rFonts w:cs="Calibri"/>
          <w:sz w:val="21"/>
          <w:szCs w:val="21"/>
        </w:rPr>
      </w:pPr>
    </w:p>
    <w:p w14:paraId="3806B9E0" w14:textId="7EBC6B77" w:rsidR="007C6952" w:rsidRPr="00E51661" w:rsidRDefault="008403E8" w:rsidP="00E51661">
      <w:pPr>
        <w:spacing w:line="136" w:lineRule="atLeast"/>
        <w:jc w:val="both"/>
        <w:rPr>
          <w:rFonts w:cs="Calibri"/>
          <w:sz w:val="22"/>
          <w:szCs w:val="22"/>
        </w:rPr>
      </w:pPr>
      <w:r w:rsidRPr="00E51661">
        <w:rPr>
          <w:rFonts w:cs="Calibri"/>
          <w:sz w:val="22"/>
          <w:szCs w:val="22"/>
        </w:rPr>
        <w:t xml:space="preserve">A versatile and solution focused </w:t>
      </w:r>
      <w:r w:rsidR="000B298E" w:rsidRPr="00E51661">
        <w:rPr>
          <w:rFonts w:cs="Calibri"/>
          <w:b/>
          <w:bCs/>
          <w:sz w:val="22"/>
          <w:szCs w:val="22"/>
        </w:rPr>
        <w:t xml:space="preserve">Senior Software Developer/IT Professional </w:t>
      </w:r>
      <w:r w:rsidRPr="00E51661">
        <w:rPr>
          <w:rFonts w:cs="Calibri"/>
          <w:sz w:val="22"/>
          <w:szCs w:val="22"/>
        </w:rPr>
        <w:t xml:space="preserve">with </w:t>
      </w:r>
      <w:r w:rsidR="000B298E" w:rsidRPr="00E51661">
        <w:rPr>
          <w:rFonts w:cs="Calibri"/>
          <w:sz w:val="22"/>
          <w:szCs w:val="22"/>
        </w:rPr>
        <w:t xml:space="preserve">over 20 years’ </w:t>
      </w:r>
      <w:r w:rsidRPr="00E51661">
        <w:rPr>
          <w:rFonts w:cs="Calibri"/>
          <w:sz w:val="22"/>
          <w:szCs w:val="22"/>
        </w:rPr>
        <w:t>in-depth, diverse experience</w:t>
      </w:r>
      <w:r w:rsidR="000B298E" w:rsidRPr="00E51661">
        <w:rPr>
          <w:rFonts w:cs="Calibri"/>
          <w:sz w:val="22"/>
          <w:szCs w:val="22"/>
        </w:rPr>
        <w:t xml:space="preserve"> as Subject Matter Expert for numerous monitoring and automation technologies</w:t>
      </w:r>
      <w:r w:rsidRPr="00E51661">
        <w:rPr>
          <w:rFonts w:cs="Calibri"/>
          <w:sz w:val="22"/>
          <w:szCs w:val="22"/>
        </w:rPr>
        <w:t xml:space="preserve"> working in fast paced, complex and rapidly evolving organisations</w:t>
      </w:r>
      <w:r w:rsidR="000B298E" w:rsidRPr="00E51661">
        <w:rPr>
          <w:rFonts w:cs="Calibri"/>
          <w:sz w:val="22"/>
          <w:szCs w:val="22"/>
        </w:rPr>
        <w:t xml:space="preserve"> developing custom solutions gained working in the IT industry.</w:t>
      </w:r>
      <w:r w:rsidRPr="00E51661">
        <w:rPr>
          <w:rFonts w:cs="Calibri"/>
          <w:sz w:val="22"/>
          <w:szCs w:val="22"/>
        </w:rPr>
        <w:t xml:space="preserve"> Able to function well under pressure, with excellent influencing, communication and interpersonal skills with an unrelenting commitment to supporting colleagues and ability to motivate and drive forward team performance; able to build and maintain long-term, credible and effective relationships. </w:t>
      </w:r>
      <w:r w:rsidRPr="00E51661">
        <w:rPr>
          <w:rFonts w:cs="Calibri"/>
          <w:bCs/>
          <w:sz w:val="22"/>
          <w:szCs w:val="22"/>
        </w:rPr>
        <w:t>Highly motivated and `people focused` with advanced analytical and decision-making skills and the ability to work as part of a team or independently always providing exceptional service.</w:t>
      </w:r>
      <w:r w:rsidRPr="00E51661">
        <w:rPr>
          <w:rFonts w:cs="Calibri"/>
          <w:spacing w:val="-4"/>
          <w:sz w:val="22"/>
          <w:szCs w:val="22"/>
        </w:rPr>
        <w:t xml:space="preserve"> </w:t>
      </w:r>
      <w:r w:rsidRPr="00E51661">
        <w:rPr>
          <w:rFonts w:cs="Calibri"/>
          <w:sz w:val="22"/>
          <w:szCs w:val="22"/>
        </w:rPr>
        <w:t>A professional who is proactive and tenacious with a proven track record of managing full life-cycle projects from initial design to completion, whilst managing stakeholder expectations</w:t>
      </w:r>
      <w:r w:rsidR="000B298E" w:rsidRPr="00E51661">
        <w:rPr>
          <w:rFonts w:cs="Calibri"/>
          <w:sz w:val="22"/>
          <w:szCs w:val="22"/>
        </w:rPr>
        <w:t xml:space="preserve"> with a passion and interest in designing and developing tools and automations to solve customer problems</w:t>
      </w:r>
      <w:r w:rsidRPr="00E51661">
        <w:rPr>
          <w:rFonts w:cs="Calibri"/>
          <w:sz w:val="22"/>
          <w:szCs w:val="22"/>
        </w:rPr>
        <w:t xml:space="preserve">. A demonstrable record of </w:t>
      </w:r>
      <w:r w:rsidR="000B298E" w:rsidRPr="00E51661">
        <w:rPr>
          <w:rFonts w:cs="Calibri"/>
          <w:sz w:val="22"/>
          <w:szCs w:val="22"/>
        </w:rPr>
        <w:t>developing</w:t>
      </w:r>
      <w:r w:rsidR="007C6952" w:rsidRPr="00E51661">
        <w:rPr>
          <w:rFonts w:cs="Calibri"/>
          <w:sz w:val="22"/>
          <w:szCs w:val="22"/>
        </w:rPr>
        <w:t xml:space="preserve"> bespoke solutions using Python, Perl, HTML, CSS, JavaScript and Linux Shell scripts.</w:t>
      </w:r>
      <w:r w:rsidR="000B298E" w:rsidRPr="00E51661">
        <w:rPr>
          <w:rFonts w:cs="Calibri"/>
          <w:sz w:val="22"/>
          <w:szCs w:val="22"/>
        </w:rPr>
        <w:t xml:space="preserve"> </w:t>
      </w:r>
      <w:r w:rsidR="007C6952" w:rsidRPr="00E51661">
        <w:rPr>
          <w:rFonts w:cs="Calibri"/>
          <w:sz w:val="22"/>
          <w:szCs w:val="22"/>
        </w:rPr>
        <w:t>Extensive Experience using both Red Hat Linux and Windows Server platforms.</w:t>
      </w:r>
    </w:p>
    <w:p w14:paraId="3994B9FB" w14:textId="77777777" w:rsidR="007C6952" w:rsidRDefault="007C6952" w:rsidP="000230A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cs="Calibri"/>
          <w:color w:val="000000"/>
          <w:sz w:val="22"/>
          <w:szCs w:val="22"/>
        </w:rPr>
      </w:pPr>
    </w:p>
    <w:p w14:paraId="6D5468C1" w14:textId="18802C95" w:rsidR="008B6BA4" w:rsidRDefault="008B6BA4" w:rsidP="004F2968">
      <w:pPr>
        <w:pStyle w:val="NoSpacing"/>
        <w:pBdr>
          <w:bottom w:val="single" w:sz="4" w:space="1" w:color="auto"/>
        </w:pBdr>
      </w:pPr>
      <w:r w:rsidRPr="00DB2131">
        <w:rPr>
          <w:b/>
          <w:bCs/>
          <w:color w:val="000000"/>
          <w:sz w:val="28"/>
          <w:szCs w:val="28"/>
        </w:rPr>
        <w:t>KEY SKILLS</w:t>
      </w:r>
      <w:r w:rsidR="004F2968">
        <w:rPr>
          <w:b/>
          <w:bCs/>
          <w:color w:val="000000"/>
          <w:sz w:val="28"/>
          <w:szCs w:val="28"/>
        </w:rPr>
        <w:t xml:space="preserve"> </w:t>
      </w:r>
    </w:p>
    <w:tbl>
      <w:tblPr>
        <w:tblStyle w:val="TableGrid"/>
        <w:tblW w:w="1096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3720"/>
        <w:gridCol w:w="3561"/>
      </w:tblGrid>
      <w:tr w:rsidR="00651837" w:rsidRPr="0043031B" w14:paraId="63FB4954" w14:textId="77777777" w:rsidTr="00F729D5">
        <w:tc>
          <w:tcPr>
            <w:tcW w:w="3686" w:type="dxa"/>
            <w:vAlign w:val="center"/>
          </w:tcPr>
          <w:p w14:paraId="04C7E7B1" w14:textId="77777777" w:rsidR="00176F79" w:rsidRPr="00176F79" w:rsidRDefault="00176F79" w:rsidP="00176F79">
            <w:pPr>
              <w:pStyle w:val="ListParagraph"/>
              <w:suppressAutoHyphens w:val="0"/>
              <w:ind w:left="310" w:right="-2"/>
              <w:contextualSpacing w:val="0"/>
              <w:outlineLvl w:val="0"/>
              <w:rPr>
                <w:rFonts w:ascii="Calibri" w:hAnsi="Calibri" w:cs="Calibri"/>
                <w:b/>
                <w:bCs/>
                <w:spacing w:val="-4"/>
                <w:sz w:val="22"/>
                <w:szCs w:val="22"/>
              </w:rPr>
            </w:pPr>
          </w:p>
          <w:p w14:paraId="3F6B5962" w14:textId="35AB3974" w:rsidR="00651837" w:rsidRPr="0003761C" w:rsidRDefault="00651837" w:rsidP="00AF000E">
            <w:pPr>
              <w:pStyle w:val="ListParagraph"/>
              <w:numPr>
                <w:ilvl w:val="0"/>
                <w:numId w:val="2"/>
              </w:numPr>
              <w:suppressAutoHyphens w:val="0"/>
              <w:ind w:left="310" w:right="-2" w:hanging="391"/>
              <w:contextualSpacing w:val="0"/>
              <w:outlineLvl w:val="0"/>
              <w:rPr>
                <w:rFonts w:ascii="Calibri" w:hAnsi="Calibri" w:cs="Calibri"/>
                <w:b/>
                <w:bCs/>
                <w:spacing w:val="-4"/>
                <w:sz w:val="22"/>
                <w:szCs w:val="22"/>
              </w:rPr>
            </w:pPr>
            <w:r>
              <w:rPr>
                <w:rFonts w:ascii="Calibri" w:hAnsi="Calibri" w:cs="Calibri"/>
                <w:sz w:val="22"/>
                <w:szCs w:val="22"/>
              </w:rPr>
              <w:t>Data Analysis and Evaluation</w:t>
            </w:r>
          </w:p>
        </w:tc>
        <w:tc>
          <w:tcPr>
            <w:tcW w:w="3720" w:type="dxa"/>
            <w:vAlign w:val="center"/>
          </w:tcPr>
          <w:p w14:paraId="7BE3C681" w14:textId="77777777" w:rsidR="00176F79" w:rsidRPr="00176F79" w:rsidRDefault="00176F79" w:rsidP="00176F79">
            <w:pPr>
              <w:pStyle w:val="ListParagraph"/>
              <w:suppressAutoHyphens w:val="0"/>
              <w:ind w:left="348" w:right="-2"/>
              <w:contextualSpacing w:val="0"/>
              <w:outlineLvl w:val="0"/>
              <w:rPr>
                <w:rFonts w:ascii="Calibri" w:hAnsi="Calibri" w:cs="Calibri"/>
                <w:b/>
                <w:bCs/>
                <w:spacing w:val="-4"/>
                <w:sz w:val="22"/>
                <w:szCs w:val="22"/>
              </w:rPr>
            </w:pPr>
          </w:p>
          <w:p w14:paraId="1450DC92" w14:textId="04102EE5" w:rsidR="00651837" w:rsidRPr="0003761C" w:rsidRDefault="00651837" w:rsidP="00AF000E">
            <w:pPr>
              <w:pStyle w:val="ListParagraph"/>
              <w:numPr>
                <w:ilvl w:val="0"/>
                <w:numId w:val="3"/>
              </w:numPr>
              <w:suppressAutoHyphens w:val="0"/>
              <w:ind w:left="348" w:right="-2" w:hanging="391"/>
              <w:contextualSpacing w:val="0"/>
              <w:outlineLvl w:val="0"/>
              <w:rPr>
                <w:rFonts w:ascii="Calibri" w:hAnsi="Calibri" w:cs="Calibri"/>
                <w:b/>
                <w:bCs/>
                <w:spacing w:val="-4"/>
                <w:sz w:val="22"/>
                <w:szCs w:val="22"/>
              </w:rPr>
            </w:pPr>
            <w:r>
              <w:rPr>
                <w:rFonts w:ascii="Calibri" w:hAnsi="Calibri" w:cs="Calibri"/>
                <w:sz w:val="22"/>
                <w:szCs w:val="22"/>
              </w:rPr>
              <w:t xml:space="preserve">Organisation and Planning </w:t>
            </w:r>
          </w:p>
        </w:tc>
        <w:tc>
          <w:tcPr>
            <w:tcW w:w="3561" w:type="dxa"/>
            <w:vAlign w:val="center"/>
          </w:tcPr>
          <w:p w14:paraId="687CB6DC" w14:textId="77777777" w:rsidR="00176F79" w:rsidRPr="00176F79" w:rsidRDefault="00176F79" w:rsidP="00176F79">
            <w:pPr>
              <w:pStyle w:val="ListParagraph"/>
              <w:suppressAutoHyphens w:val="0"/>
              <w:ind w:left="312" w:right="-2"/>
              <w:contextualSpacing w:val="0"/>
              <w:outlineLvl w:val="0"/>
              <w:rPr>
                <w:rFonts w:ascii="Calibri" w:hAnsi="Calibri" w:cs="Calibri"/>
                <w:b/>
                <w:bCs/>
                <w:spacing w:val="-4"/>
                <w:sz w:val="22"/>
                <w:szCs w:val="22"/>
              </w:rPr>
            </w:pPr>
          </w:p>
          <w:p w14:paraId="7D2A89F4" w14:textId="12ED2933" w:rsidR="00651837" w:rsidRPr="00075CD6" w:rsidRDefault="00075CD6" w:rsidP="00AF000E">
            <w:pPr>
              <w:pStyle w:val="ListParagraph"/>
              <w:numPr>
                <w:ilvl w:val="0"/>
                <w:numId w:val="1"/>
              </w:numPr>
              <w:suppressAutoHyphens w:val="0"/>
              <w:ind w:left="312" w:right="-2" w:hanging="391"/>
              <w:contextualSpacing w:val="0"/>
              <w:outlineLvl w:val="0"/>
              <w:rPr>
                <w:rFonts w:ascii="Calibri" w:hAnsi="Calibri" w:cs="Calibri"/>
                <w:spacing w:val="-4"/>
                <w:sz w:val="22"/>
                <w:szCs w:val="22"/>
              </w:rPr>
            </w:pPr>
            <w:r w:rsidRPr="00075CD6">
              <w:rPr>
                <w:rFonts w:ascii="Calibri" w:hAnsi="Calibri" w:cs="Calibri"/>
                <w:spacing w:val="-4"/>
                <w:sz w:val="22"/>
                <w:szCs w:val="22"/>
              </w:rPr>
              <w:t>Eagerness to learn and develop</w:t>
            </w:r>
          </w:p>
        </w:tc>
      </w:tr>
      <w:tr w:rsidR="00651837" w:rsidRPr="0003761C" w14:paraId="7422CD6B" w14:textId="77777777" w:rsidTr="00F729D5">
        <w:tc>
          <w:tcPr>
            <w:tcW w:w="3686" w:type="dxa"/>
            <w:vAlign w:val="center"/>
          </w:tcPr>
          <w:p w14:paraId="3A3906BD" w14:textId="1B846057" w:rsidR="00651837" w:rsidRPr="0003761C" w:rsidRDefault="00651837" w:rsidP="00AF000E">
            <w:pPr>
              <w:pStyle w:val="ListParagraph"/>
              <w:numPr>
                <w:ilvl w:val="0"/>
                <w:numId w:val="2"/>
              </w:numPr>
              <w:suppressAutoHyphens w:val="0"/>
              <w:ind w:left="310" w:right="-2" w:hanging="391"/>
              <w:contextualSpacing w:val="0"/>
              <w:outlineLvl w:val="0"/>
              <w:rPr>
                <w:rFonts w:ascii="Calibri" w:hAnsi="Calibri" w:cs="Calibri"/>
                <w:sz w:val="22"/>
                <w:szCs w:val="22"/>
              </w:rPr>
            </w:pPr>
            <w:r>
              <w:rPr>
                <w:rFonts w:ascii="Calibri" w:hAnsi="Calibri" w:cs="Calibri"/>
                <w:sz w:val="22"/>
                <w:szCs w:val="22"/>
              </w:rPr>
              <w:t>Complex Problem Solving</w:t>
            </w:r>
          </w:p>
        </w:tc>
        <w:tc>
          <w:tcPr>
            <w:tcW w:w="3720" w:type="dxa"/>
            <w:vAlign w:val="center"/>
          </w:tcPr>
          <w:p w14:paraId="38C457BA" w14:textId="3B214602" w:rsidR="00651837" w:rsidRPr="0003761C" w:rsidRDefault="00651837" w:rsidP="00AF000E">
            <w:pPr>
              <w:pStyle w:val="ListParagraph"/>
              <w:numPr>
                <w:ilvl w:val="0"/>
                <w:numId w:val="3"/>
              </w:numPr>
              <w:suppressAutoHyphens w:val="0"/>
              <w:ind w:left="348" w:right="-2" w:hanging="391"/>
              <w:contextualSpacing w:val="0"/>
              <w:outlineLvl w:val="0"/>
              <w:rPr>
                <w:rFonts w:ascii="Calibri" w:hAnsi="Calibri" w:cs="Calibri"/>
                <w:b/>
                <w:bCs/>
                <w:spacing w:val="-4"/>
                <w:sz w:val="22"/>
                <w:szCs w:val="22"/>
              </w:rPr>
            </w:pPr>
            <w:r>
              <w:rPr>
                <w:rFonts w:ascii="Calibri" w:hAnsi="Calibri" w:cs="Calibri"/>
                <w:sz w:val="22"/>
                <w:szCs w:val="22"/>
              </w:rPr>
              <w:t xml:space="preserve">Process and System Improvement </w:t>
            </w:r>
          </w:p>
        </w:tc>
        <w:tc>
          <w:tcPr>
            <w:tcW w:w="3561" w:type="dxa"/>
            <w:vAlign w:val="center"/>
          </w:tcPr>
          <w:p w14:paraId="5F6656F5" w14:textId="19E575A7" w:rsidR="00651837" w:rsidRPr="0003761C" w:rsidRDefault="00651837" w:rsidP="00AF000E">
            <w:pPr>
              <w:pStyle w:val="ListParagraph"/>
              <w:numPr>
                <w:ilvl w:val="0"/>
                <w:numId w:val="1"/>
              </w:numPr>
              <w:suppressAutoHyphens w:val="0"/>
              <w:ind w:left="312" w:right="-2" w:hanging="391"/>
              <w:contextualSpacing w:val="0"/>
              <w:outlineLvl w:val="0"/>
              <w:rPr>
                <w:rFonts w:ascii="Calibri" w:hAnsi="Calibri" w:cs="Calibri"/>
                <w:b/>
                <w:bCs/>
                <w:spacing w:val="-4"/>
                <w:sz w:val="22"/>
                <w:szCs w:val="22"/>
              </w:rPr>
            </w:pPr>
            <w:r>
              <w:rPr>
                <w:rFonts w:ascii="Calibri" w:hAnsi="Calibri" w:cs="Calibri"/>
                <w:sz w:val="22"/>
                <w:szCs w:val="22"/>
              </w:rPr>
              <w:t xml:space="preserve">Target and Timescale Driven </w:t>
            </w:r>
          </w:p>
        </w:tc>
      </w:tr>
      <w:tr w:rsidR="00651837" w:rsidRPr="0043031B" w14:paraId="695162CA" w14:textId="77777777" w:rsidTr="00F729D5">
        <w:tc>
          <w:tcPr>
            <w:tcW w:w="3686" w:type="dxa"/>
            <w:vAlign w:val="center"/>
          </w:tcPr>
          <w:p w14:paraId="762F6898" w14:textId="1B2E921F" w:rsidR="00651837" w:rsidRPr="0003761C" w:rsidRDefault="00651837" w:rsidP="00AF000E">
            <w:pPr>
              <w:pStyle w:val="ListParagraph"/>
              <w:numPr>
                <w:ilvl w:val="0"/>
                <w:numId w:val="2"/>
              </w:numPr>
              <w:suppressAutoHyphens w:val="0"/>
              <w:ind w:left="310" w:right="-2" w:hanging="391"/>
              <w:contextualSpacing w:val="0"/>
              <w:outlineLvl w:val="0"/>
              <w:rPr>
                <w:rFonts w:ascii="Calibri" w:hAnsi="Calibri" w:cs="Calibri"/>
                <w:sz w:val="22"/>
                <w:szCs w:val="22"/>
              </w:rPr>
            </w:pPr>
            <w:r>
              <w:rPr>
                <w:rFonts w:ascii="Calibri" w:hAnsi="Calibri" w:cs="Calibri"/>
                <w:sz w:val="22"/>
                <w:szCs w:val="22"/>
              </w:rPr>
              <w:t>Creative and Innovative Approach</w:t>
            </w:r>
          </w:p>
        </w:tc>
        <w:tc>
          <w:tcPr>
            <w:tcW w:w="3720" w:type="dxa"/>
            <w:vAlign w:val="center"/>
          </w:tcPr>
          <w:p w14:paraId="13CC909F" w14:textId="2D284415" w:rsidR="00651837" w:rsidRPr="0003761C" w:rsidRDefault="00651837" w:rsidP="00AF000E">
            <w:pPr>
              <w:pStyle w:val="ListParagraph"/>
              <w:numPr>
                <w:ilvl w:val="0"/>
                <w:numId w:val="3"/>
              </w:numPr>
              <w:suppressAutoHyphens w:val="0"/>
              <w:ind w:left="348" w:right="-2" w:hanging="391"/>
              <w:contextualSpacing w:val="0"/>
              <w:outlineLvl w:val="0"/>
              <w:rPr>
                <w:rFonts w:ascii="Calibri" w:hAnsi="Calibri" w:cs="Calibri"/>
                <w:b/>
                <w:bCs/>
                <w:spacing w:val="-4"/>
                <w:sz w:val="22"/>
                <w:szCs w:val="22"/>
              </w:rPr>
            </w:pPr>
            <w:r>
              <w:rPr>
                <w:rFonts w:ascii="Calibri" w:hAnsi="Calibri" w:cs="Calibri"/>
                <w:sz w:val="22"/>
                <w:szCs w:val="22"/>
              </w:rPr>
              <w:t>Project Delivery</w:t>
            </w:r>
          </w:p>
        </w:tc>
        <w:tc>
          <w:tcPr>
            <w:tcW w:w="3561" w:type="dxa"/>
            <w:vAlign w:val="center"/>
          </w:tcPr>
          <w:p w14:paraId="29D4F1EA" w14:textId="35E56A74" w:rsidR="00651837" w:rsidRPr="0003761C" w:rsidRDefault="00651837" w:rsidP="00AF000E">
            <w:pPr>
              <w:pStyle w:val="ListParagraph"/>
              <w:numPr>
                <w:ilvl w:val="0"/>
                <w:numId w:val="1"/>
              </w:numPr>
              <w:suppressAutoHyphens w:val="0"/>
              <w:ind w:left="312" w:right="-2" w:hanging="391"/>
              <w:contextualSpacing w:val="0"/>
              <w:outlineLvl w:val="0"/>
              <w:rPr>
                <w:rFonts w:ascii="Calibri" w:hAnsi="Calibri" w:cs="Calibri"/>
                <w:b/>
                <w:bCs/>
                <w:spacing w:val="-4"/>
                <w:sz w:val="22"/>
                <w:szCs w:val="22"/>
              </w:rPr>
            </w:pPr>
            <w:r>
              <w:rPr>
                <w:rFonts w:ascii="Calibri" w:hAnsi="Calibri" w:cs="Calibri"/>
                <w:sz w:val="22"/>
                <w:szCs w:val="22"/>
              </w:rPr>
              <w:t xml:space="preserve">Teamwork and Collaboration </w:t>
            </w:r>
          </w:p>
        </w:tc>
      </w:tr>
      <w:tr w:rsidR="00651837" w:rsidRPr="0043031B" w14:paraId="5C230F2B" w14:textId="77777777" w:rsidTr="00F729D5">
        <w:tc>
          <w:tcPr>
            <w:tcW w:w="3686" w:type="dxa"/>
            <w:vAlign w:val="center"/>
          </w:tcPr>
          <w:p w14:paraId="7247D5D7" w14:textId="385217DB" w:rsidR="00651837" w:rsidRPr="0003761C" w:rsidRDefault="00651837" w:rsidP="00AF000E">
            <w:pPr>
              <w:pStyle w:val="ListParagraph"/>
              <w:numPr>
                <w:ilvl w:val="0"/>
                <w:numId w:val="2"/>
              </w:numPr>
              <w:suppressAutoHyphens w:val="0"/>
              <w:ind w:left="310" w:right="-2" w:hanging="391"/>
              <w:contextualSpacing w:val="0"/>
              <w:outlineLvl w:val="0"/>
              <w:rPr>
                <w:rFonts w:ascii="Calibri" w:hAnsi="Calibri" w:cs="Calibri"/>
                <w:sz w:val="22"/>
                <w:szCs w:val="22"/>
              </w:rPr>
            </w:pPr>
            <w:r>
              <w:rPr>
                <w:rFonts w:ascii="Calibri" w:hAnsi="Calibri" w:cs="Calibri"/>
                <w:sz w:val="22"/>
                <w:szCs w:val="22"/>
              </w:rPr>
              <w:t>Customer Service</w:t>
            </w:r>
          </w:p>
        </w:tc>
        <w:tc>
          <w:tcPr>
            <w:tcW w:w="3720" w:type="dxa"/>
            <w:vAlign w:val="center"/>
          </w:tcPr>
          <w:p w14:paraId="48E39FFA" w14:textId="495101E5" w:rsidR="00651837" w:rsidRPr="0003761C" w:rsidRDefault="00075CD6" w:rsidP="00AF000E">
            <w:pPr>
              <w:pStyle w:val="ListParagraph"/>
              <w:numPr>
                <w:ilvl w:val="0"/>
                <w:numId w:val="3"/>
              </w:numPr>
              <w:suppressAutoHyphens w:val="0"/>
              <w:ind w:left="348" w:right="-2" w:hanging="391"/>
              <w:contextualSpacing w:val="0"/>
              <w:outlineLvl w:val="0"/>
              <w:rPr>
                <w:rFonts w:ascii="Calibri" w:hAnsi="Calibri" w:cs="Calibri"/>
                <w:b/>
                <w:bCs/>
                <w:spacing w:val="-4"/>
                <w:sz w:val="22"/>
                <w:szCs w:val="22"/>
              </w:rPr>
            </w:pPr>
            <w:r>
              <w:rPr>
                <w:rFonts w:ascii="Calibri" w:hAnsi="Calibri" w:cs="Calibri"/>
                <w:sz w:val="22"/>
                <w:szCs w:val="22"/>
              </w:rPr>
              <w:t>IT and Technical Skills</w:t>
            </w:r>
            <w:r w:rsidR="00651837">
              <w:rPr>
                <w:rFonts w:ascii="Calibri" w:hAnsi="Calibri" w:cs="Calibri"/>
                <w:sz w:val="22"/>
                <w:szCs w:val="22"/>
              </w:rPr>
              <w:t xml:space="preserve"> </w:t>
            </w:r>
          </w:p>
        </w:tc>
        <w:tc>
          <w:tcPr>
            <w:tcW w:w="3561" w:type="dxa"/>
            <w:vAlign w:val="center"/>
          </w:tcPr>
          <w:p w14:paraId="5F7D11DC" w14:textId="35FBFF62" w:rsidR="00651837" w:rsidRPr="0003761C" w:rsidRDefault="00075CD6" w:rsidP="00AF000E">
            <w:pPr>
              <w:pStyle w:val="ListParagraph"/>
              <w:numPr>
                <w:ilvl w:val="0"/>
                <w:numId w:val="1"/>
              </w:numPr>
              <w:suppressAutoHyphens w:val="0"/>
              <w:ind w:left="312" w:right="-2" w:hanging="391"/>
              <w:contextualSpacing w:val="0"/>
              <w:outlineLvl w:val="0"/>
              <w:rPr>
                <w:rFonts w:ascii="Calibri" w:hAnsi="Calibri" w:cs="Calibri"/>
                <w:b/>
                <w:bCs/>
                <w:spacing w:val="-4"/>
                <w:sz w:val="22"/>
                <w:szCs w:val="22"/>
              </w:rPr>
            </w:pPr>
            <w:r w:rsidRPr="00471390">
              <w:rPr>
                <w:rFonts w:ascii="Calibri" w:hAnsi="Calibri" w:cs="Calibri"/>
                <w:sz w:val="22"/>
                <w:szCs w:val="22"/>
              </w:rPr>
              <w:t>Flexible and Adaptable Approach</w:t>
            </w:r>
          </w:p>
        </w:tc>
      </w:tr>
      <w:tr w:rsidR="00651837" w:rsidRPr="0043031B" w14:paraId="1ADEFEB6" w14:textId="77777777" w:rsidTr="00F729D5">
        <w:trPr>
          <w:trHeight w:val="70"/>
        </w:trPr>
        <w:tc>
          <w:tcPr>
            <w:tcW w:w="3686" w:type="dxa"/>
            <w:vAlign w:val="center"/>
          </w:tcPr>
          <w:p w14:paraId="4809D430" w14:textId="692537FE" w:rsidR="00651837" w:rsidRPr="0003761C" w:rsidRDefault="00651837" w:rsidP="00AF000E">
            <w:pPr>
              <w:pStyle w:val="ListParagraph"/>
              <w:numPr>
                <w:ilvl w:val="0"/>
                <w:numId w:val="2"/>
              </w:numPr>
              <w:suppressAutoHyphens w:val="0"/>
              <w:ind w:left="310" w:right="-2" w:hanging="391"/>
              <w:contextualSpacing w:val="0"/>
              <w:outlineLvl w:val="0"/>
              <w:rPr>
                <w:rFonts w:ascii="Calibri" w:hAnsi="Calibri" w:cs="Calibri"/>
                <w:sz w:val="22"/>
                <w:szCs w:val="22"/>
              </w:rPr>
            </w:pPr>
            <w:r>
              <w:rPr>
                <w:rFonts w:ascii="Calibri" w:hAnsi="Calibri" w:cs="Calibri"/>
                <w:sz w:val="22"/>
                <w:szCs w:val="22"/>
              </w:rPr>
              <w:t>Influencing and Motivating</w:t>
            </w:r>
          </w:p>
        </w:tc>
        <w:tc>
          <w:tcPr>
            <w:tcW w:w="3720" w:type="dxa"/>
            <w:vAlign w:val="center"/>
          </w:tcPr>
          <w:p w14:paraId="3C1E2109" w14:textId="557D7D51" w:rsidR="00651837" w:rsidRPr="0003761C" w:rsidRDefault="00075CD6" w:rsidP="00AF000E">
            <w:pPr>
              <w:pStyle w:val="ListParagraph"/>
              <w:numPr>
                <w:ilvl w:val="0"/>
                <w:numId w:val="3"/>
              </w:numPr>
              <w:suppressAutoHyphens w:val="0"/>
              <w:ind w:left="348" w:right="-2" w:hanging="391"/>
              <w:contextualSpacing w:val="0"/>
              <w:outlineLvl w:val="0"/>
              <w:rPr>
                <w:rFonts w:ascii="Calibri" w:hAnsi="Calibri" w:cs="Calibri"/>
                <w:b/>
                <w:bCs/>
                <w:spacing w:val="-4"/>
                <w:sz w:val="22"/>
                <w:szCs w:val="22"/>
              </w:rPr>
            </w:pPr>
            <w:r w:rsidRPr="0043031B">
              <w:rPr>
                <w:rFonts w:ascii="Calibri" w:hAnsi="Calibri" w:cs="Calibri"/>
                <w:sz w:val="22"/>
                <w:szCs w:val="22"/>
              </w:rPr>
              <w:t>Training / Mentoring / Coaching</w:t>
            </w:r>
          </w:p>
        </w:tc>
        <w:tc>
          <w:tcPr>
            <w:tcW w:w="3561" w:type="dxa"/>
            <w:vAlign w:val="center"/>
          </w:tcPr>
          <w:p w14:paraId="6AE629D0" w14:textId="076B39A2" w:rsidR="00651837" w:rsidRPr="0003761C" w:rsidRDefault="00651837" w:rsidP="00AF000E">
            <w:pPr>
              <w:pStyle w:val="ListParagraph"/>
              <w:numPr>
                <w:ilvl w:val="0"/>
                <w:numId w:val="1"/>
              </w:numPr>
              <w:suppressAutoHyphens w:val="0"/>
              <w:ind w:left="312" w:right="-2" w:hanging="391"/>
              <w:contextualSpacing w:val="0"/>
              <w:outlineLvl w:val="0"/>
              <w:rPr>
                <w:rFonts w:ascii="Calibri" w:hAnsi="Calibri" w:cs="Calibri"/>
                <w:b/>
                <w:bCs/>
                <w:spacing w:val="-4"/>
                <w:sz w:val="22"/>
                <w:szCs w:val="22"/>
              </w:rPr>
            </w:pPr>
            <w:r>
              <w:rPr>
                <w:rFonts w:ascii="Calibri" w:hAnsi="Calibri" w:cs="Calibri"/>
                <w:sz w:val="22"/>
                <w:szCs w:val="22"/>
              </w:rPr>
              <w:t xml:space="preserve">Training and Development </w:t>
            </w:r>
          </w:p>
        </w:tc>
      </w:tr>
    </w:tbl>
    <w:p w14:paraId="4E86FEFF" w14:textId="77777777" w:rsidR="00A44AEF" w:rsidRPr="00A44AEF" w:rsidRDefault="00A44AEF" w:rsidP="000230AF">
      <w:pPr>
        <w:widowControl w:val="0"/>
        <w:pBdr>
          <w:bottom w:val="single" w:sz="4"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cs="Calibri"/>
          <w:b/>
          <w:bCs/>
          <w:color w:val="000000"/>
          <w:sz w:val="22"/>
          <w:szCs w:val="22"/>
        </w:rPr>
      </w:pPr>
    </w:p>
    <w:p w14:paraId="0C441085" w14:textId="1C74F927" w:rsidR="006E13BC" w:rsidRPr="00412A54" w:rsidRDefault="00412A54" w:rsidP="000230AF">
      <w:pPr>
        <w:widowControl w:val="0"/>
        <w:pBdr>
          <w:bottom w:val="single" w:sz="4"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cs="Calibri"/>
          <w:b/>
          <w:bCs/>
          <w:color w:val="000000"/>
          <w:sz w:val="28"/>
          <w:szCs w:val="28"/>
        </w:rPr>
      </w:pPr>
      <w:r w:rsidRPr="00412A54">
        <w:rPr>
          <w:rFonts w:cs="Calibri"/>
          <w:b/>
          <w:bCs/>
          <w:color w:val="000000"/>
          <w:sz w:val="28"/>
          <w:szCs w:val="28"/>
        </w:rPr>
        <w:t>CAREER EXPERIENCE</w:t>
      </w:r>
    </w:p>
    <w:p w14:paraId="2A3A632F" w14:textId="1ED838B1" w:rsidR="006E13BC" w:rsidRPr="006268D5" w:rsidRDefault="006E13BC" w:rsidP="000230A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cs="Calibri"/>
          <w:b/>
          <w:bCs/>
          <w:color w:val="000000"/>
          <w:sz w:val="22"/>
          <w:szCs w:val="22"/>
        </w:rPr>
      </w:pPr>
    </w:p>
    <w:p w14:paraId="20D780FA" w14:textId="102BC907" w:rsidR="007C6952" w:rsidRPr="00F729D5" w:rsidRDefault="00F729D5" w:rsidP="00F729D5">
      <w:pPr>
        <w:spacing w:line="136" w:lineRule="atLeast"/>
        <w:rPr>
          <w:rFonts w:cs="Calibri"/>
          <w:sz w:val="22"/>
          <w:szCs w:val="22"/>
        </w:rPr>
      </w:pPr>
      <w:r w:rsidRPr="00F729D5">
        <w:rPr>
          <w:rFonts w:cs="Calibri"/>
          <w:b/>
          <w:bCs/>
          <w:sz w:val="22"/>
          <w:szCs w:val="22"/>
        </w:rPr>
        <w:t>Senior Software Developer</w:t>
      </w:r>
      <w:r>
        <w:rPr>
          <w:rFonts w:cs="Calibri"/>
          <w:b/>
          <w:bCs/>
          <w:sz w:val="22"/>
          <w:szCs w:val="22"/>
        </w:rPr>
        <w:t xml:space="preserve"> - </w:t>
      </w:r>
      <w:r w:rsidR="007C6952" w:rsidRPr="00F729D5">
        <w:rPr>
          <w:rFonts w:cs="Calibri"/>
          <w:sz w:val="22"/>
          <w:szCs w:val="22"/>
        </w:rPr>
        <w:t>Lumen Technologies</w:t>
      </w:r>
      <w:r>
        <w:rPr>
          <w:rFonts w:cs="Calibri"/>
          <w:sz w:val="22"/>
          <w:szCs w:val="22"/>
        </w:rPr>
        <w:t xml:space="preserve"> </w:t>
      </w:r>
      <w:r>
        <w:rPr>
          <w:rFonts w:cs="Calibri"/>
          <w:sz w:val="22"/>
          <w:szCs w:val="22"/>
        </w:rPr>
        <w:tab/>
      </w:r>
      <w:r>
        <w:rPr>
          <w:rFonts w:cs="Calibri"/>
          <w:sz w:val="22"/>
          <w:szCs w:val="22"/>
        </w:rPr>
        <w:tab/>
      </w:r>
      <w:r>
        <w:rPr>
          <w:rFonts w:cs="Calibri"/>
          <w:sz w:val="22"/>
          <w:szCs w:val="22"/>
        </w:rPr>
        <w:tab/>
      </w:r>
      <w:r>
        <w:rPr>
          <w:rFonts w:cs="Calibri"/>
          <w:sz w:val="22"/>
          <w:szCs w:val="22"/>
        </w:rPr>
        <w:tab/>
      </w:r>
      <w:r>
        <w:rPr>
          <w:rFonts w:cs="Calibri"/>
          <w:sz w:val="22"/>
          <w:szCs w:val="22"/>
        </w:rPr>
        <w:tab/>
        <w:t xml:space="preserve"> </w:t>
      </w:r>
      <w:r w:rsidR="007C6952" w:rsidRPr="00F729D5">
        <w:rPr>
          <w:rFonts w:cs="Calibri"/>
          <w:sz w:val="22"/>
          <w:szCs w:val="22"/>
        </w:rPr>
        <w:t>September 2012</w:t>
      </w:r>
      <w:r>
        <w:rPr>
          <w:rFonts w:cs="Calibri"/>
          <w:sz w:val="22"/>
          <w:szCs w:val="22"/>
        </w:rPr>
        <w:t xml:space="preserve"> </w:t>
      </w:r>
      <w:r w:rsidR="007C6952" w:rsidRPr="00F729D5">
        <w:rPr>
          <w:rFonts w:cs="Calibri"/>
          <w:sz w:val="22"/>
          <w:szCs w:val="22"/>
        </w:rPr>
        <w:t>-</w:t>
      </w:r>
      <w:r>
        <w:rPr>
          <w:rFonts w:cs="Calibri"/>
          <w:sz w:val="22"/>
          <w:szCs w:val="22"/>
        </w:rPr>
        <w:t xml:space="preserve"> </w:t>
      </w:r>
      <w:r w:rsidR="007C6952" w:rsidRPr="00F729D5">
        <w:rPr>
          <w:rFonts w:cs="Calibri"/>
          <w:sz w:val="22"/>
          <w:szCs w:val="22"/>
        </w:rPr>
        <w:t>July 2024</w:t>
      </w:r>
    </w:p>
    <w:p w14:paraId="512158B4" w14:textId="77777777" w:rsidR="007C6952" w:rsidRPr="00335375" w:rsidRDefault="007C6952" w:rsidP="007C6952">
      <w:pPr>
        <w:spacing w:line="136" w:lineRule="atLeast"/>
        <w:rPr>
          <w:rFonts w:cs="Calibri"/>
          <w:sz w:val="22"/>
          <w:szCs w:val="22"/>
        </w:rPr>
      </w:pPr>
    </w:p>
    <w:p w14:paraId="0754D1C1" w14:textId="6EFD9399" w:rsidR="007C6952" w:rsidRPr="00F729D5" w:rsidRDefault="007C6952" w:rsidP="00AF000E">
      <w:pPr>
        <w:numPr>
          <w:ilvl w:val="0"/>
          <w:numId w:val="10"/>
        </w:numPr>
        <w:autoSpaceDN/>
        <w:spacing w:line="136" w:lineRule="atLeast"/>
        <w:ind w:left="426"/>
        <w:rPr>
          <w:rFonts w:cs="Calibri"/>
          <w:sz w:val="22"/>
          <w:szCs w:val="22"/>
        </w:rPr>
      </w:pPr>
      <w:r w:rsidRPr="00F729D5">
        <w:rPr>
          <w:rFonts w:cs="Calibri"/>
          <w:sz w:val="22"/>
          <w:szCs w:val="22"/>
        </w:rPr>
        <w:t xml:space="preserve">Working in a secure Government environment monitoring and supporting the Ministry of Justice. Developed Python scripts to extract </w:t>
      </w:r>
      <w:r w:rsidR="00075CD6">
        <w:rPr>
          <w:rFonts w:cs="Calibri"/>
          <w:sz w:val="22"/>
          <w:szCs w:val="22"/>
        </w:rPr>
        <w:t xml:space="preserve">and transform </w:t>
      </w:r>
      <w:r w:rsidRPr="00F729D5">
        <w:rPr>
          <w:rFonts w:cs="Calibri"/>
          <w:sz w:val="22"/>
          <w:szCs w:val="22"/>
        </w:rPr>
        <w:t>API data from a</w:t>
      </w:r>
      <w:r w:rsidR="00075CD6">
        <w:rPr>
          <w:rFonts w:cs="Calibri"/>
          <w:sz w:val="22"/>
          <w:szCs w:val="22"/>
        </w:rPr>
        <w:t>n Enterprise</w:t>
      </w:r>
      <w:r w:rsidRPr="00F729D5">
        <w:rPr>
          <w:rFonts w:cs="Calibri"/>
          <w:sz w:val="22"/>
          <w:szCs w:val="22"/>
        </w:rPr>
        <w:t xml:space="preserve"> Network Automation tool.</w:t>
      </w:r>
    </w:p>
    <w:p w14:paraId="5BFF7CDA" w14:textId="6A3A65C3" w:rsidR="007C6952" w:rsidRPr="00F729D5" w:rsidRDefault="007C6952" w:rsidP="00AF000E">
      <w:pPr>
        <w:numPr>
          <w:ilvl w:val="0"/>
          <w:numId w:val="10"/>
        </w:numPr>
        <w:autoSpaceDN/>
        <w:spacing w:line="136" w:lineRule="atLeast"/>
        <w:ind w:left="426"/>
        <w:rPr>
          <w:rFonts w:cs="Calibri"/>
          <w:sz w:val="22"/>
          <w:szCs w:val="22"/>
        </w:rPr>
      </w:pPr>
      <w:r w:rsidRPr="00F729D5">
        <w:rPr>
          <w:rFonts w:cs="Calibri"/>
          <w:sz w:val="22"/>
          <w:szCs w:val="22"/>
        </w:rPr>
        <w:t>Developed Perl scripts to extract and parse network IP and VLAN information from a spreadsheet containing thousands of devices to populate a BMC Remedy CMDB</w:t>
      </w:r>
      <w:r w:rsidR="00075CD6">
        <w:rPr>
          <w:rFonts w:cs="Calibri"/>
          <w:sz w:val="22"/>
          <w:szCs w:val="22"/>
        </w:rPr>
        <w:t xml:space="preserve"> to automate data transformation. </w:t>
      </w:r>
    </w:p>
    <w:p w14:paraId="7365A9AF" w14:textId="40BE2627" w:rsidR="007C6952" w:rsidRPr="00F729D5" w:rsidRDefault="007C6952" w:rsidP="00AF000E">
      <w:pPr>
        <w:numPr>
          <w:ilvl w:val="0"/>
          <w:numId w:val="10"/>
        </w:numPr>
        <w:autoSpaceDN/>
        <w:spacing w:line="136" w:lineRule="atLeast"/>
        <w:ind w:left="426"/>
        <w:rPr>
          <w:rFonts w:cs="Calibri"/>
          <w:sz w:val="22"/>
          <w:szCs w:val="22"/>
        </w:rPr>
      </w:pPr>
      <w:r w:rsidRPr="00F729D5">
        <w:rPr>
          <w:rFonts w:cs="Calibri"/>
          <w:sz w:val="22"/>
          <w:szCs w:val="22"/>
        </w:rPr>
        <w:t>Designed and developed a front end to the data in Remedy that Network teams use to manage their network information (VLANS/IP/Subnets etc.)</w:t>
      </w:r>
      <w:r w:rsidR="00075CD6">
        <w:rPr>
          <w:rFonts w:cs="Calibri"/>
          <w:sz w:val="22"/>
          <w:szCs w:val="22"/>
        </w:rPr>
        <w:t xml:space="preserve"> </w:t>
      </w:r>
      <w:r w:rsidR="00531B28">
        <w:rPr>
          <w:rFonts w:cs="Calibri"/>
          <w:sz w:val="22"/>
          <w:szCs w:val="22"/>
        </w:rPr>
        <w:t xml:space="preserve">which completely </w:t>
      </w:r>
      <w:r w:rsidR="00CA0FFB">
        <w:rPr>
          <w:rFonts w:cs="Calibri"/>
          <w:sz w:val="22"/>
          <w:szCs w:val="22"/>
        </w:rPr>
        <w:t>replaced</w:t>
      </w:r>
      <w:r w:rsidR="00531B28">
        <w:rPr>
          <w:rFonts w:cs="Calibri"/>
          <w:sz w:val="22"/>
          <w:szCs w:val="22"/>
        </w:rPr>
        <w:t xml:space="preserve"> the legacy system previously used. Received recognition from Senior Management </w:t>
      </w:r>
      <w:r w:rsidR="00CA0FFB">
        <w:rPr>
          <w:rFonts w:cs="Calibri"/>
          <w:sz w:val="22"/>
          <w:szCs w:val="22"/>
        </w:rPr>
        <w:t xml:space="preserve">and end users </w:t>
      </w:r>
      <w:r w:rsidR="00531B28">
        <w:rPr>
          <w:rFonts w:cs="Calibri"/>
          <w:sz w:val="22"/>
          <w:szCs w:val="22"/>
        </w:rPr>
        <w:t xml:space="preserve">on </w:t>
      </w:r>
      <w:r w:rsidR="00A07EC1">
        <w:rPr>
          <w:rFonts w:cs="Calibri"/>
          <w:sz w:val="22"/>
          <w:szCs w:val="22"/>
        </w:rPr>
        <w:t>usability and reliability of the new system.</w:t>
      </w:r>
    </w:p>
    <w:p w14:paraId="1E2B8D65" w14:textId="4C1CFFBD" w:rsidR="007C6952" w:rsidRPr="00F729D5" w:rsidRDefault="007C6952" w:rsidP="00AF000E">
      <w:pPr>
        <w:numPr>
          <w:ilvl w:val="0"/>
          <w:numId w:val="10"/>
        </w:numPr>
        <w:autoSpaceDN/>
        <w:spacing w:line="136" w:lineRule="atLeast"/>
        <w:ind w:left="426"/>
        <w:rPr>
          <w:rFonts w:cs="Calibri"/>
          <w:sz w:val="22"/>
          <w:szCs w:val="22"/>
        </w:rPr>
      </w:pPr>
      <w:r w:rsidRPr="00F729D5">
        <w:rPr>
          <w:rFonts w:cs="Calibri"/>
          <w:sz w:val="22"/>
          <w:szCs w:val="22"/>
        </w:rPr>
        <w:t xml:space="preserve">Developed scripts to connect to </w:t>
      </w:r>
      <w:r w:rsidR="00075CD6">
        <w:rPr>
          <w:rFonts w:cs="Calibri"/>
          <w:sz w:val="22"/>
          <w:szCs w:val="22"/>
        </w:rPr>
        <w:t>a</w:t>
      </w:r>
      <w:r w:rsidRPr="00F729D5">
        <w:rPr>
          <w:rFonts w:cs="Calibri"/>
          <w:sz w:val="22"/>
          <w:szCs w:val="22"/>
        </w:rPr>
        <w:t xml:space="preserve"> Remedy CMDB and extract data to be used to enrich Netcool </w:t>
      </w:r>
      <w:r w:rsidR="00075CD6">
        <w:rPr>
          <w:rFonts w:cs="Calibri"/>
          <w:sz w:val="22"/>
          <w:szCs w:val="22"/>
        </w:rPr>
        <w:t>SNMP traps.</w:t>
      </w:r>
      <w:r w:rsidRPr="00F729D5">
        <w:rPr>
          <w:rFonts w:cs="Calibri"/>
          <w:sz w:val="22"/>
          <w:szCs w:val="22"/>
        </w:rPr>
        <w:t xml:space="preserve"> </w:t>
      </w:r>
    </w:p>
    <w:p w14:paraId="07DC280C" w14:textId="59F8A4CF" w:rsidR="007C6952" w:rsidRPr="00F729D5" w:rsidRDefault="007C6952" w:rsidP="00AF000E">
      <w:pPr>
        <w:numPr>
          <w:ilvl w:val="0"/>
          <w:numId w:val="10"/>
        </w:numPr>
        <w:autoSpaceDN/>
        <w:spacing w:line="136" w:lineRule="atLeast"/>
        <w:ind w:left="426"/>
        <w:rPr>
          <w:rFonts w:cs="Calibri"/>
          <w:sz w:val="22"/>
          <w:szCs w:val="22"/>
        </w:rPr>
      </w:pPr>
      <w:r w:rsidRPr="00F729D5">
        <w:rPr>
          <w:rFonts w:cs="Calibri"/>
          <w:sz w:val="22"/>
          <w:szCs w:val="22"/>
        </w:rPr>
        <w:t>Upgrad</w:t>
      </w:r>
      <w:r w:rsidR="00531B28">
        <w:rPr>
          <w:rFonts w:cs="Calibri"/>
          <w:sz w:val="22"/>
          <w:szCs w:val="22"/>
        </w:rPr>
        <w:t xml:space="preserve">ed and </w:t>
      </w:r>
      <w:r w:rsidRPr="00F729D5">
        <w:rPr>
          <w:rFonts w:cs="Calibri"/>
          <w:sz w:val="22"/>
          <w:szCs w:val="22"/>
        </w:rPr>
        <w:t>support</w:t>
      </w:r>
      <w:r w:rsidR="00531B28">
        <w:rPr>
          <w:rFonts w:cs="Calibri"/>
          <w:sz w:val="22"/>
          <w:szCs w:val="22"/>
        </w:rPr>
        <w:t>ed</w:t>
      </w:r>
      <w:r w:rsidRPr="00F729D5">
        <w:rPr>
          <w:rFonts w:cs="Calibri"/>
          <w:sz w:val="22"/>
          <w:szCs w:val="22"/>
        </w:rPr>
        <w:t xml:space="preserve"> OpenText Network Automation and Server Automation </w:t>
      </w:r>
      <w:r w:rsidR="00075CD6">
        <w:rPr>
          <w:rFonts w:cs="Calibri"/>
          <w:sz w:val="22"/>
          <w:szCs w:val="22"/>
        </w:rPr>
        <w:t xml:space="preserve">installed </w:t>
      </w:r>
      <w:r w:rsidRPr="00F729D5">
        <w:rPr>
          <w:rFonts w:cs="Calibri"/>
          <w:sz w:val="22"/>
          <w:szCs w:val="22"/>
        </w:rPr>
        <w:t xml:space="preserve">on Red Hat </w:t>
      </w:r>
      <w:r w:rsidR="00075CD6">
        <w:rPr>
          <w:rFonts w:cs="Calibri"/>
          <w:sz w:val="22"/>
          <w:szCs w:val="22"/>
        </w:rPr>
        <w:t xml:space="preserve">Enterprise </w:t>
      </w:r>
      <w:r w:rsidRPr="00F729D5">
        <w:rPr>
          <w:rFonts w:cs="Calibri"/>
          <w:sz w:val="22"/>
          <w:szCs w:val="22"/>
        </w:rPr>
        <w:t>Linux</w:t>
      </w:r>
      <w:r w:rsidR="00531B28">
        <w:rPr>
          <w:rFonts w:cs="Calibri"/>
          <w:sz w:val="22"/>
          <w:szCs w:val="22"/>
        </w:rPr>
        <w:t xml:space="preserve"> regularly</w:t>
      </w:r>
      <w:r w:rsidRPr="00F729D5">
        <w:rPr>
          <w:rFonts w:cs="Calibri"/>
          <w:sz w:val="22"/>
          <w:szCs w:val="22"/>
        </w:rPr>
        <w:t>. Creat</w:t>
      </w:r>
      <w:r w:rsidR="00531B28">
        <w:rPr>
          <w:rFonts w:cs="Calibri"/>
          <w:sz w:val="22"/>
          <w:szCs w:val="22"/>
        </w:rPr>
        <w:t>ed</w:t>
      </w:r>
      <w:r w:rsidRPr="00F729D5">
        <w:rPr>
          <w:rFonts w:cs="Calibri"/>
          <w:sz w:val="22"/>
          <w:szCs w:val="22"/>
        </w:rPr>
        <w:t xml:space="preserve"> Install and Upgrade guides, </w:t>
      </w:r>
      <w:r w:rsidR="00075CD6">
        <w:rPr>
          <w:rFonts w:cs="Calibri"/>
          <w:sz w:val="22"/>
          <w:szCs w:val="22"/>
        </w:rPr>
        <w:t>T</w:t>
      </w:r>
      <w:r w:rsidRPr="00F729D5">
        <w:rPr>
          <w:rFonts w:cs="Calibri"/>
          <w:sz w:val="22"/>
          <w:szCs w:val="22"/>
        </w:rPr>
        <w:t xml:space="preserve">est </w:t>
      </w:r>
      <w:r w:rsidR="00075CD6">
        <w:rPr>
          <w:rFonts w:cs="Calibri"/>
          <w:sz w:val="22"/>
          <w:szCs w:val="22"/>
        </w:rPr>
        <w:t>P</w:t>
      </w:r>
      <w:r w:rsidRPr="00F729D5">
        <w:rPr>
          <w:rFonts w:cs="Calibri"/>
          <w:sz w:val="22"/>
          <w:szCs w:val="22"/>
        </w:rPr>
        <w:t>lans, LLDs, and Operational Support guides. Liais</w:t>
      </w:r>
      <w:r w:rsidR="00531B28">
        <w:rPr>
          <w:rFonts w:cs="Calibri"/>
          <w:sz w:val="22"/>
          <w:szCs w:val="22"/>
        </w:rPr>
        <w:t>ed</w:t>
      </w:r>
      <w:r w:rsidRPr="00F729D5">
        <w:rPr>
          <w:rFonts w:cs="Calibri"/>
          <w:sz w:val="22"/>
          <w:szCs w:val="22"/>
        </w:rPr>
        <w:t xml:space="preserve"> with </w:t>
      </w:r>
      <w:r w:rsidR="00531B28">
        <w:rPr>
          <w:rFonts w:cs="Calibri"/>
          <w:sz w:val="22"/>
          <w:szCs w:val="22"/>
        </w:rPr>
        <w:t xml:space="preserve">Software Vendor </w:t>
      </w:r>
      <w:r w:rsidRPr="00F729D5">
        <w:rPr>
          <w:rFonts w:cs="Calibri"/>
          <w:sz w:val="22"/>
          <w:szCs w:val="22"/>
        </w:rPr>
        <w:t xml:space="preserve">to resolve software </w:t>
      </w:r>
      <w:r w:rsidR="00531B28">
        <w:rPr>
          <w:rFonts w:cs="Calibri"/>
          <w:sz w:val="22"/>
          <w:szCs w:val="22"/>
        </w:rPr>
        <w:t>limitations and bugs</w:t>
      </w:r>
      <w:r w:rsidRPr="00F729D5">
        <w:rPr>
          <w:rFonts w:cs="Calibri"/>
          <w:sz w:val="22"/>
          <w:szCs w:val="22"/>
        </w:rPr>
        <w:t xml:space="preserve"> reported by customers and appl</w:t>
      </w:r>
      <w:r w:rsidR="00531B28">
        <w:rPr>
          <w:rFonts w:cs="Calibri"/>
          <w:sz w:val="22"/>
          <w:szCs w:val="22"/>
        </w:rPr>
        <w:t>ied</w:t>
      </w:r>
      <w:r w:rsidRPr="00F729D5">
        <w:rPr>
          <w:rFonts w:cs="Calibri"/>
          <w:sz w:val="22"/>
          <w:szCs w:val="22"/>
        </w:rPr>
        <w:t xml:space="preserve"> any subsequent patches.</w:t>
      </w:r>
      <w:r w:rsidR="00A07EC1">
        <w:rPr>
          <w:rFonts w:cs="Calibri"/>
          <w:sz w:val="22"/>
          <w:szCs w:val="22"/>
        </w:rPr>
        <w:t xml:space="preserve"> Received recognition from </w:t>
      </w:r>
      <w:r w:rsidR="0003316B">
        <w:rPr>
          <w:rFonts w:cs="Calibri"/>
          <w:sz w:val="22"/>
          <w:szCs w:val="22"/>
        </w:rPr>
        <w:t>Senior Managers on the enhancements applied.</w:t>
      </w:r>
    </w:p>
    <w:p w14:paraId="1FD6CA39" w14:textId="77777777" w:rsidR="006E2698" w:rsidRDefault="007C6952" w:rsidP="00AF000E">
      <w:pPr>
        <w:numPr>
          <w:ilvl w:val="0"/>
          <w:numId w:val="10"/>
        </w:numPr>
        <w:autoSpaceDN/>
        <w:spacing w:line="136" w:lineRule="atLeast"/>
        <w:ind w:left="426"/>
        <w:rPr>
          <w:rFonts w:cs="Calibri"/>
          <w:sz w:val="22"/>
          <w:szCs w:val="22"/>
        </w:rPr>
      </w:pPr>
      <w:r w:rsidRPr="00F729D5">
        <w:rPr>
          <w:rFonts w:cs="Calibri"/>
          <w:sz w:val="22"/>
          <w:szCs w:val="22"/>
        </w:rPr>
        <w:t xml:space="preserve">Upgraded the </w:t>
      </w:r>
      <w:r w:rsidR="00531B28">
        <w:rPr>
          <w:rFonts w:cs="Calibri"/>
          <w:sz w:val="22"/>
          <w:szCs w:val="22"/>
        </w:rPr>
        <w:t xml:space="preserve">entire </w:t>
      </w:r>
      <w:r w:rsidRPr="00F729D5">
        <w:rPr>
          <w:rFonts w:cs="Calibri"/>
          <w:sz w:val="22"/>
          <w:szCs w:val="22"/>
        </w:rPr>
        <w:t>Government IBM/Tivoli Netcool Infrastructure</w:t>
      </w:r>
      <w:r w:rsidR="00531B28">
        <w:rPr>
          <w:rFonts w:cs="Calibri"/>
          <w:sz w:val="22"/>
          <w:szCs w:val="22"/>
        </w:rPr>
        <w:t>, including the Web front ends, SNMP Trap receivers and Event databases</w:t>
      </w:r>
      <w:r w:rsidRPr="00F729D5">
        <w:rPr>
          <w:rFonts w:cs="Calibri"/>
          <w:sz w:val="22"/>
          <w:szCs w:val="22"/>
        </w:rPr>
        <w:t xml:space="preserve">. </w:t>
      </w:r>
    </w:p>
    <w:p w14:paraId="23F90B5C" w14:textId="0EF8562A" w:rsidR="007C6952" w:rsidRPr="00F729D5" w:rsidRDefault="006E2698" w:rsidP="00AF000E">
      <w:pPr>
        <w:numPr>
          <w:ilvl w:val="0"/>
          <w:numId w:val="10"/>
        </w:numPr>
        <w:autoSpaceDN/>
        <w:spacing w:line="136" w:lineRule="atLeast"/>
        <w:ind w:left="426"/>
        <w:rPr>
          <w:rFonts w:cs="Calibri"/>
          <w:sz w:val="22"/>
          <w:szCs w:val="22"/>
        </w:rPr>
      </w:pPr>
      <w:r>
        <w:rPr>
          <w:rFonts w:cs="Calibri"/>
          <w:sz w:val="22"/>
          <w:szCs w:val="22"/>
        </w:rPr>
        <w:t>Improved the existing</w:t>
      </w:r>
      <w:r w:rsidR="001635C0">
        <w:rPr>
          <w:rFonts w:cs="Calibri"/>
          <w:sz w:val="22"/>
          <w:szCs w:val="22"/>
        </w:rPr>
        <w:t xml:space="preserve"> </w:t>
      </w:r>
      <w:r w:rsidR="00883EB6">
        <w:rPr>
          <w:rFonts w:cs="Calibri"/>
          <w:sz w:val="22"/>
          <w:szCs w:val="22"/>
        </w:rPr>
        <w:t>monitoring system</w:t>
      </w:r>
      <w:r w:rsidR="00732DB7">
        <w:rPr>
          <w:rFonts w:cs="Calibri"/>
          <w:sz w:val="22"/>
          <w:szCs w:val="22"/>
        </w:rPr>
        <w:t xml:space="preserve"> </w:t>
      </w:r>
      <w:r w:rsidR="001635C0">
        <w:rPr>
          <w:rFonts w:cs="Calibri"/>
          <w:sz w:val="22"/>
          <w:szCs w:val="22"/>
        </w:rPr>
        <w:t xml:space="preserve">events </w:t>
      </w:r>
      <w:r w:rsidR="00732DB7">
        <w:rPr>
          <w:rFonts w:cs="Calibri"/>
          <w:sz w:val="22"/>
          <w:szCs w:val="22"/>
        </w:rPr>
        <w:t xml:space="preserve">by </w:t>
      </w:r>
      <w:r w:rsidR="00B54F31">
        <w:rPr>
          <w:rFonts w:cs="Calibri"/>
          <w:sz w:val="22"/>
          <w:szCs w:val="22"/>
        </w:rPr>
        <w:t>craft</w:t>
      </w:r>
      <w:r w:rsidR="00C104D2">
        <w:rPr>
          <w:rFonts w:cs="Calibri"/>
          <w:sz w:val="22"/>
          <w:szCs w:val="22"/>
        </w:rPr>
        <w:t>ing</w:t>
      </w:r>
      <w:r w:rsidR="00B54F31">
        <w:rPr>
          <w:rFonts w:cs="Calibri"/>
          <w:sz w:val="22"/>
          <w:szCs w:val="22"/>
        </w:rPr>
        <w:t xml:space="preserve"> meaningful event messages for </w:t>
      </w:r>
      <w:r w:rsidR="00531B28">
        <w:rPr>
          <w:rFonts w:cs="Calibri"/>
          <w:sz w:val="22"/>
          <w:szCs w:val="22"/>
        </w:rPr>
        <w:t>the</w:t>
      </w:r>
      <w:r w:rsidR="007C6952" w:rsidRPr="00F729D5">
        <w:rPr>
          <w:rFonts w:cs="Calibri"/>
          <w:sz w:val="22"/>
          <w:szCs w:val="22"/>
        </w:rPr>
        <w:t xml:space="preserve"> Operational Support</w:t>
      </w:r>
      <w:r w:rsidR="00732DB7">
        <w:rPr>
          <w:rFonts w:cs="Calibri"/>
          <w:sz w:val="22"/>
          <w:szCs w:val="22"/>
        </w:rPr>
        <w:t xml:space="preserve"> teams</w:t>
      </w:r>
      <w:r w:rsidR="0091679F">
        <w:rPr>
          <w:rFonts w:cs="Calibri"/>
          <w:sz w:val="22"/>
          <w:szCs w:val="22"/>
        </w:rPr>
        <w:t xml:space="preserve">, and eliminating nonsensical </w:t>
      </w:r>
      <w:r w:rsidR="00883EB6">
        <w:rPr>
          <w:rFonts w:cs="Calibri"/>
          <w:sz w:val="22"/>
          <w:szCs w:val="22"/>
        </w:rPr>
        <w:t xml:space="preserve">alerts, to enable </w:t>
      </w:r>
      <w:r w:rsidR="005750D2">
        <w:rPr>
          <w:rFonts w:cs="Calibri"/>
          <w:sz w:val="22"/>
          <w:szCs w:val="22"/>
        </w:rPr>
        <w:t>fast</w:t>
      </w:r>
      <w:r w:rsidR="00883EB6">
        <w:rPr>
          <w:rFonts w:cs="Calibri"/>
          <w:sz w:val="22"/>
          <w:szCs w:val="22"/>
        </w:rPr>
        <w:t xml:space="preserve"> </w:t>
      </w:r>
      <w:r w:rsidR="005750D2">
        <w:rPr>
          <w:rFonts w:cs="Calibri"/>
          <w:sz w:val="22"/>
          <w:szCs w:val="22"/>
        </w:rPr>
        <w:t>root cause</w:t>
      </w:r>
      <w:r w:rsidR="00407031">
        <w:rPr>
          <w:rFonts w:cs="Calibri"/>
          <w:sz w:val="22"/>
          <w:szCs w:val="22"/>
        </w:rPr>
        <w:t xml:space="preserve"> analysis of any issues.</w:t>
      </w:r>
    </w:p>
    <w:p w14:paraId="308E4C50" w14:textId="77777777" w:rsidR="007C6952" w:rsidRPr="00F729D5" w:rsidRDefault="007C6952" w:rsidP="00AF000E">
      <w:pPr>
        <w:numPr>
          <w:ilvl w:val="0"/>
          <w:numId w:val="10"/>
        </w:numPr>
        <w:autoSpaceDN/>
        <w:spacing w:line="136" w:lineRule="atLeast"/>
        <w:ind w:left="426"/>
        <w:rPr>
          <w:rFonts w:cs="Calibri"/>
          <w:sz w:val="22"/>
          <w:szCs w:val="22"/>
        </w:rPr>
      </w:pPr>
      <w:r w:rsidRPr="00F729D5">
        <w:rPr>
          <w:rFonts w:cs="Calibri"/>
          <w:sz w:val="22"/>
          <w:szCs w:val="22"/>
        </w:rPr>
        <w:t>Attending daily standup meeting and tracking stories using JIRA.</w:t>
      </w:r>
    </w:p>
    <w:p w14:paraId="5E1258C0" w14:textId="332BA656" w:rsidR="007C6952" w:rsidRPr="00F729D5" w:rsidRDefault="007C6952" w:rsidP="00AF000E">
      <w:pPr>
        <w:numPr>
          <w:ilvl w:val="0"/>
          <w:numId w:val="10"/>
        </w:numPr>
        <w:autoSpaceDN/>
        <w:spacing w:line="136" w:lineRule="atLeast"/>
        <w:ind w:left="426"/>
        <w:rPr>
          <w:rFonts w:cs="Calibri"/>
          <w:sz w:val="22"/>
          <w:szCs w:val="22"/>
        </w:rPr>
      </w:pPr>
      <w:r w:rsidRPr="00F729D5">
        <w:rPr>
          <w:rFonts w:cs="Calibri"/>
          <w:sz w:val="22"/>
          <w:szCs w:val="22"/>
        </w:rPr>
        <w:t>Working as part of a</w:t>
      </w:r>
      <w:r w:rsidR="00376376">
        <w:rPr>
          <w:rFonts w:cs="Calibri"/>
          <w:sz w:val="22"/>
          <w:szCs w:val="22"/>
        </w:rPr>
        <w:t xml:space="preserve"> one week in two </w:t>
      </w:r>
      <w:r w:rsidRPr="00F729D5">
        <w:rPr>
          <w:rFonts w:cs="Calibri"/>
          <w:sz w:val="22"/>
          <w:szCs w:val="22"/>
        </w:rPr>
        <w:t>on-call Rota to resolve customer issues out of hours.</w:t>
      </w:r>
    </w:p>
    <w:p w14:paraId="00E3A6BB" w14:textId="77777777" w:rsidR="007C6952" w:rsidRPr="00F729D5" w:rsidRDefault="007C6952" w:rsidP="00AF000E">
      <w:pPr>
        <w:numPr>
          <w:ilvl w:val="0"/>
          <w:numId w:val="10"/>
        </w:numPr>
        <w:autoSpaceDN/>
        <w:spacing w:line="136" w:lineRule="atLeast"/>
        <w:ind w:left="426"/>
        <w:rPr>
          <w:rFonts w:cs="Calibri"/>
          <w:sz w:val="22"/>
          <w:szCs w:val="22"/>
        </w:rPr>
      </w:pPr>
      <w:r w:rsidRPr="00F729D5">
        <w:rPr>
          <w:rFonts w:cs="Calibri"/>
          <w:sz w:val="22"/>
          <w:szCs w:val="22"/>
        </w:rPr>
        <w:t>Raising Change Requests and attending Change Approval Boards to detail the procedural steps, back out plans and business justifications, for enhancements or upgrades to the existing toolsets.</w:t>
      </w:r>
    </w:p>
    <w:p w14:paraId="3BBAE13E" w14:textId="77777777" w:rsidR="00F729D5" w:rsidRDefault="00F729D5" w:rsidP="00F729D5">
      <w:pPr>
        <w:spacing w:line="136" w:lineRule="atLeast"/>
        <w:rPr>
          <w:rFonts w:cs="Calibri"/>
          <w:b/>
          <w:bCs/>
          <w:sz w:val="22"/>
          <w:szCs w:val="22"/>
        </w:rPr>
      </w:pPr>
    </w:p>
    <w:p w14:paraId="7C204BBF" w14:textId="77777777" w:rsidR="002F6287" w:rsidRDefault="002F6287" w:rsidP="00F729D5">
      <w:pPr>
        <w:spacing w:line="136" w:lineRule="atLeast"/>
        <w:rPr>
          <w:rFonts w:cs="Calibri"/>
          <w:b/>
          <w:bCs/>
          <w:sz w:val="22"/>
          <w:szCs w:val="22"/>
        </w:rPr>
      </w:pPr>
    </w:p>
    <w:p w14:paraId="28907997" w14:textId="77777777" w:rsidR="002F6287" w:rsidRDefault="002F6287" w:rsidP="00F729D5">
      <w:pPr>
        <w:spacing w:line="136" w:lineRule="atLeast"/>
        <w:rPr>
          <w:rFonts w:cs="Calibri"/>
          <w:b/>
          <w:bCs/>
          <w:sz w:val="22"/>
          <w:szCs w:val="22"/>
        </w:rPr>
      </w:pPr>
    </w:p>
    <w:p w14:paraId="7FCEEC2D" w14:textId="77777777" w:rsidR="002F6287" w:rsidRDefault="002F6287" w:rsidP="00F729D5">
      <w:pPr>
        <w:spacing w:line="136" w:lineRule="atLeast"/>
        <w:rPr>
          <w:rFonts w:cs="Calibri"/>
          <w:b/>
          <w:bCs/>
          <w:sz w:val="22"/>
          <w:szCs w:val="22"/>
        </w:rPr>
      </w:pPr>
    </w:p>
    <w:p w14:paraId="106EEDF9" w14:textId="77777777" w:rsidR="002F6287" w:rsidRDefault="002F6287" w:rsidP="00F729D5">
      <w:pPr>
        <w:spacing w:line="136" w:lineRule="atLeast"/>
        <w:rPr>
          <w:rFonts w:cs="Calibri"/>
          <w:b/>
          <w:bCs/>
          <w:sz w:val="22"/>
          <w:szCs w:val="22"/>
        </w:rPr>
      </w:pPr>
    </w:p>
    <w:p w14:paraId="0682FE26" w14:textId="77777777" w:rsidR="002F6287" w:rsidRDefault="002F6287" w:rsidP="00F729D5">
      <w:pPr>
        <w:spacing w:line="136" w:lineRule="atLeast"/>
        <w:rPr>
          <w:rFonts w:cs="Calibri"/>
          <w:b/>
          <w:bCs/>
          <w:sz w:val="22"/>
          <w:szCs w:val="22"/>
        </w:rPr>
      </w:pPr>
    </w:p>
    <w:p w14:paraId="48B97DF9" w14:textId="0AAC13DF" w:rsidR="007C6952" w:rsidRPr="00F729D5" w:rsidRDefault="00F729D5" w:rsidP="00F729D5">
      <w:pPr>
        <w:spacing w:line="136" w:lineRule="atLeast"/>
        <w:rPr>
          <w:rFonts w:cs="Calibri"/>
          <w:sz w:val="22"/>
          <w:szCs w:val="22"/>
        </w:rPr>
      </w:pPr>
      <w:r w:rsidRPr="00F729D5">
        <w:rPr>
          <w:rFonts w:cs="Calibri"/>
          <w:b/>
          <w:bCs/>
          <w:sz w:val="22"/>
          <w:szCs w:val="22"/>
        </w:rPr>
        <w:t>Principal Network Engineer</w:t>
      </w:r>
      <w:r>
        <w:rPr>
          <w:rFonts w:cs="Calibri"/>
          <w:sz w:val="22"/>
          <w:szCs w:val="22"/>
        </w:rPr>
        <w:t xml:space="preserve"> - </w:t>
      </w:r>
      <w:r w:rsidR="007C6952" w:rsidRPr="00F729D5">
        <w:rPr>
          <w:rFonts w:cs="Calibri"/>
          <w:sz w:val="22"/>
          <w:szCs w:val="22"/>
        </w:rPr>
        <w:t xml:space="preserve">Airbus </w:t>
      </w:r>
      <w:r w:rsidRPr="00F729D5">
        <w:rPr>
          <w:rFonts w:cs="Calibri"/>
          <w:sz w:val="22"/>
          <w:szCs w:val="22"/>
        </w:rPr>
        <w:t>Defense</w:t>
      </w:r>
      <w:r w:rsidR="007C6952" w:rsidRPr="00F729D5">
        <w:rPr>
          <w:rFonts w:cs="Calibri"/>
          <w:sz w:val="22"/>
          <w:szCs w:val="22"/>
        </w:rPr>
        <w:t xml:space="preserve"> &amp; Space</w:t>
      </w:r>
      <w:r>
        <w:rPr>
          <w:rFonts w:cs="Calibri"/>
          <w:sz w:val="22"/>
          <w:szCs w:val="22"/>
        </w:rPr>
        <w:t xml:space="preserve">                                                        </w:t>
      </w:r>
      <w:r w:rsidR="007C6952" w:rsidRPr="00F729D5">
        <w:rPr>
          <w:rFonts w:cs="Calibri"/>
          <w:sz w:val="22"/>
          <w:szCs w:val="22"/>
        </w:rPr>
        <w:t>January 2009 – September 2012</w:t>
      </w:r>
    </w:p>
    <w:p w14:paraId="3BCA442C" w14:textId="77777777" w:rsidR="007C6952" w:rsidRPr="00335375" w:rsidRDefault="007C6952" w:rsidP="007C6952">
      <w:pPr>
        <w:spacing w:line="136" w:lineRule="atLeast"/>
        <w:rPr>
          <w:rFonts w:cs="Calibri"/>
          <w:sz w:val="22"/>
          <w:szCs w:val="22"/>
        </w:rPr>
      </w:pPr>
    </w:p>
    <w:p w14:paraId="59A61437" w14:textId="77777777" w:rsidR="007C6952" w:rsidRPr="00335375" w:rsidRDefault="007C6952" w:rsidP="00AF000E">
      <w:pPr>
        <w:numPr>
          <w:ilvl w:val="0"/>
          <w:numId w:val="7"/>
        </w:numPr>
        <w:tabs>
          <w:tab w:val="clear" w:pos="720"/>
          <w:tab w:val="num" w:pos="0"/>
        </w:tabs>
        <w:autoSpaceDN/>
        <w:spacing w:line="136" w:lineRule="atLeast"/>
        <w:ind w:left="426"/>
        <w:rPr>
          <w:rFonts w:cs="Calibri"/>
          <w:sz w:val="22"/>
          <w:szCs w:val="22"/>
        </w:rPr>
      </w:pPr>
      <w:r w:rsidRPr="00335375">
        <w:rPr>
          <w:rFonts w:cs="Calibri"/>
          <w:sz w:val="22"/>
          <w:szCs w:val="22"/>
        </w:rPr>
        <w:t xml:space="preserve">Designed and developed custom enhancements to a Network Management and Configuration tool written using Perl, Expect and MySQL. </w:t>
      </w:r>
    </w:p>
    <w:p w14:paraId="53625FB7" w14:textId="77777777" w:rsidR="007C6952" w:rsidRPr="00335375" w:rsidRDefault="007C6952" w:rsidP="00AF000E">
      <w:pPr>
        <w:pStyle w:val="BodyText"/>
        <w:widowControl/>
        <w:numPr>
          <w:ilvl w:val="0"/>
          <w:numId w:val="7"/>
        </w:numPr>
        <w:tabs>
          <w:tab w:val="clear" w:pos="720"/>
          <w:tab w:val="num" w:pos="0"/>
        </w:tabs>
        <w:suppressAutoHyphens/>
        <w:autoSpaceDE/>
        <w:autoSpaceDN/>
        <w:spacing w:before="0" w:line="136" w:lineRule="atLeast"/>
        <w:ind w:left="426"/>
        <w:rPr>
          <w:rFonts w:ascii="Calibri" w:hAnsi="Calibri" w:cs="Calibri"/>
        </w:rPr>
      </w:pPr>
      <w:r w:rsidRPr="00335375">
        <w:rPr>
          <w:rFonts w:ascii="Calibri" w:hAnsi="Calibri" w:cs="Calibri"/>
        </w:rPr>
        <w:t>Supported and developed the tool to enhance the ability to remotely automate configuration of network devices through enhancement requests, such as writing an extension for users to be able to write their own macros.</w:t>
      </w:r>
    </w:p>
    <w:p w14:paraId="7FFED23B" w14:textId="353A4D72" w:rsidR="007C6952" w:rsidRDefault="007C6952" w:rsidP="00AF000E">
      <w:pPr>
        <w:pStyle w:val="BodyText"/>
        <w:widowControl/>
        <w:numPr>
          <w:ilvl w:val="0"/>
          <w:numId w:val="7"/>
        </w:numPr>
        <w:tabs>
          <w:tab w:val="clear" w:pos="720"/>
          <w:tab w:val="num" w:pos="0"/>
        </w:tabs>
        <w:suppressAutoHyphens/>
        <w:autoSpaceDE/>
        <w:autoSpaceDN/>
        <w:spacing w:before="0" w:line="136" w:lineRule="atLeast"/>
        <w:ind w:left="426"/>
        <w:rPr>
          <w:rFonts w:ascii="Calibri" w:hAnsi="Calibri" w:cs="Calibri"/>
        </w:rPr>
      </w:pPr>
      <w:r w:rsidRPr="00335375">
        <w:rPr>
          <w:rFonts w:ascii="Calibri" w:hAnsi="Calibri" w:cs="Calibri"/>
        </w:rPr>
        <w:t xml:space="preserve">Supported the release of new functionality </w:t>
      </w:r>
      <w:r w:rsidR="00AC0163">
        <w:rPr>
          <w:rFonts w:ascii="Calibri" w:hAnsi="Calibri" w:cs="Calibri"/>
        </w:rPr>
        <w:t xml:space="preserve">and resolving any bugs by </w:t>
      </w:r>
      <w:r w:rsidRPr="00335375">
        <w:rPr>
          <w:rFonts w:ascii="Calibri" w:hAnsi="Calibri" w:cs="Calibri"/>
        </w:rPr>
        <w:t xml:space="preserve">working with the </w:t>
      </w:r>
      <w:r w:rsidR="00AC0163">
        <w:rPr>
          <w:rFonts w:ascii="Calibri" w:hAnsi="Calibri" w:cs="Calibri"/>
        </w:rPr>
        <w:t>Test team and other Developers.</w:t>
      </w:r>
    </w:p>
    <w:p w14:paraId="3057888B" w14:textId="2752867B" w:rsidR="00AC0163" w:rsidRPr="00335375" w:rsidRDefault="00AC0163" w:rsidP="00AF000E">
      <w:pPr>
        <w:pStyle w:val="BodyText"/>
        <w:widowControl/>
        <w:numPr>
          <w:ilvl w:val="0"/>
          <w:numId w:val="7"/>
        </w:numPr>
        <w:tabs>
          <w:tab w:val="clear" w:pos="720"/>
          <w:tab w:val="num" w:pos="0"/>
        </w:tabs>
        <w:suppressAutoHyphens/>
        <w:autoSpaceDE/>
        <w:autoSpaceDN/>
        <w:spacing w:before="0" w:line="136" w:lineRule="atLeast"/>
        <w:ind w:left="426"/>
        <w:rPr>
          <w:rFonts w:ascii="Calibri" w:hAnsi="Calibri" w:cs="Calibri"/>
        </w:rPr>
      </w:pPr>
      <w:r>
        <w:rPr>
          <w:rFonts w:ascii="Calibri" w:hAnsi="Calibri" w:cs="Calibri"/>
        </w:rPr>
        <w:t>Worked closely with the Release management team to enable successful deployment of software to the Ministry of Defense platform.</w:t>
      </w:r>
    </w:p>
    <w:p w14:paraId="6DD43112" w14:textId="0366049D" w:rsidR="007C6952" w:rsidRDefault="007C6952" w:rsidP="00AF000E">
      <w:pPr>
        <w:numPr>
          <w:ilvl w:val="0"/>
          <w:numId w:val="7"/>
        </w:numPr>
        <w:tabs>
          <w:tab w:val="clear" w:pos="720"/>
          <w:tab w:val="num" w:pos="0"/>
        </w:tabs>
        <w:autoSpaceDN/>
        <w:spacing w:line="136" w:lineRule="atLeast"/>
        <w:ind w:left="426"/>
        <w:rPr>
          <w:rFonts w:cs="Calibri"/>
          <w:sz w:val="22"/>
          <w:szCs w:val="22"/>
        </w:rPr>
      </w:pPr>
      <w:r w:rsidRPr="00335375">
        <w:rPr>
          <w:rFonts w:cs="Calibri"/>
          <w:sz w:val="22"/>
          <w:szCs w:val="22"/>
        </w:rPr>
        <w:t xml:space="preserve">Provided documentation for the tool both </w:t>
      </w:r>
      <w:r w:rsidR="00686461">
        <w:rPr>
          <w:rFonts w:cs="Calibri"/>
          <w:sz w:val="22"/>
          <w:szCs w:val="22"/>
        </w:rPr>
        <w:t>to internal company websites</w:t>
      </w:r>
      <w:r w:rsidRPr="00335375">
        <w:rPr>
          <w:rFonts w:cs="Calibri"/>
          <w:sz w:val="22"/>
          <w:szCs w:val="22"/>
        </w:rPr>
        <w:t xml:space="preserve"> and in document form to assist end users. Visited off site Ministry of Defense end users to </w:t>
      </w:r>
      <w:r w:rsidR="00686461">
        <w:rPr>
          <w:rFonts w:cs="Calibri"/>
          <w:sz w:val="22"/>
          <w:szCs w:val="22"/>
        </w:rPr>
        <w:t>assist</w:t>
      </w:r>
      <w:r w:rsidRPr="00335375">
        <w:rPr>
          <w:rFonts w:cs="Calibri"/>
          <w:sz w:val="22"/>
          <w:szCs w:val="22"/>
        </w:rPr>
        <w:t xml:space="preserve"> in using the tool </w:t>
      </w:r>
      <w:r w:rsidR="00686461">
        <w:rPr>
          <w:rFonts w:cs="Calibri"/>
          <w:sz w:val="22"/>
          <w:szCs w:val="22"/>
        </w:rPr>
        <w:t>and to</w:t>
      </w:r>
      <w:r w:rsidRPr="00335375">
        <w:rPr>
          <w:rFonts w:cs="Calibri"/>
          <w:sz w:val="22"/>
          <w:szCs w:val="22"/>
        </w:rPr>
        <w:t xml:space="preserve"> gain feedback and </w:t>
      </w:r>
      <w:r w:rsidR="00686461">
        <w:rPr>
          <w:rFonts w:cs="Calibri"/>
          <w:sz w:val="22"/>
          <w:szCs w:val="22"/>
        </w:rPr>
        <w:t>software requirements.</w:t>
      </w:r>
    </w:p>
    <w:p w14:paraId="437AA1F8" w14:textId="21AD1C30" w:rsidR="00AC0163" w:rsidRDefault="00AC0163" w:rsidP="00AF000E">
      <w:pPr>
        <w:numPr>
          <w:ilvl w:val="0"/>
          <w:numId w:val="7"/>
        </w:numPr>
        <w:tabs>
          <w:tab w:val="clear" w:pos="720"/>
          <w:tab w:val="num" w:pos="0"/>
        </w:tabs>
        <w:autoSpaceDN/>
        <w:spacing w:line="136" w:lineRule="atLeast"/>
        <w:ind w:left="426"/>
        <w:rPr>
          <w:rFonts w:cs="Calibri"/>
          <w:sz w:val="22"/>
          <w:szCs w:val="22"/>
        </w:rPr>
      </w:pPr>
      <w:r>
        <w:rPr>
          <w:rFonts w:cs="Calibri"/>
          <w:sz w:val="22"/>
          <w:szCs w:val="22"/>
        </w:rPr>
        <w:t>Created LLDs, Operational Support Guides</w:t>
      </w:r>
      <w:r w:rsidR="00686461">
        <w:rPr>
          <w:rFonts w:cs="Calibri"/>
          <w:sz w:val="22"/>
          <w:szCs w:val="22"/>
        </w:rPr>
        <w:t xml:space="preserve">, </w:t>
      </w:r>
      <w:r>
        <w:rPr>
          <w:rFonts w:cs="Calibri"/>
          <w:sz w:val="22"/>
          <w:szCs w:val="22"/>
        </w:rPr>
        <w:t>and Test documentation to support release of new software versions</w:t>
      </w:r>
      <w:r w:rsidR="00686461">
        <w:rPr>
          <w:rFonts w:cs="Calibri"/>
          <w:sz w:val="22"/>
          <w:szCs w:val="22"/>
        </w:rPr>
        <w:t xml:space="preserve"> to the Change Approval Board.</w:t>
      </w:r>
    </w:p>
    <w:p w14:paraId="631F6E58" w14:textId="025289CA" w:rsidR="00686461" w:rsidRDefault="00686461" w:rsidP="00AF000E">
      <w:pPr>
        <w:numPr>
          <w:ilvl w:val="0"/>
          <w:numId w:val="7"/>
        </w:numPr>
        <w:tabs>
          <w:tab w:val="clear" w:pos="720"/>
          <w:tab w:val="num" w:pos="0"/>
        </w:tabs>
        <w:autoSpaceDN/>
        <w:spacing w:line="136" w:lineRule="atLeast"/>
        <w:ind w:left="426"/>
        <w:rPr>
          <w:rFonts w:cs="Calibri"/>
          <w:sz w:val="22"/>
          <w:szCs w:val="22"/>
        </w:rPr>
      </w:pPr>
      <w:r>
        <w:rPr>
          <w:rFonts w:cs="Calibri"/>
          <w:sz w:val="22"/>
          <w:szCs w:val="22"/>
        </w:rPr>
        <w:t>Provided demonstrations to Senior Manage</w:t>
      </w:r>
      <w:r w:rsidR="00AF000E">
        <w:rPr>
          <w:rFonts w:cs="Calibri"/>
          <w:sz w:val="22"/>
          <w:szCs w:val="22"/>
        </w:rPr>
        <w:t>r</w:t>
      </w:r>
      <w:r>
        <w:rPr>
          <w:rFonts w:cs="Calibri"/>
          <w:sz w:val="22"/>
          <w:szCs w:val="22"/>
        </w:rPr>
        <w:t>s and Directors on the functionality of the software and on the future roadmap.</w:t>
      </w:r>
    </w:p>
    <w:p w14:paraId="5F55EBFA" w14:textId="1122E25B" w:rsidR="00531B28" w:rsidRDefault="00531B28" w:rsidP="00AF000E">
      <w:pPr>
        <w:numPr>
          <w:ilvl w:val="0"/>
          <w:numId w:val="7"/>
        </w:numPr>
        <w:tabs>
          <w:tab w:val="clear" w:pos="720"/>
          <w:tab w:val="num" w:pos="0"/>
        </w:tabs>
        <w:autoSpaceDN/>
        <w:spacing w:line="136" w:lineRule="atLeast"/>
        <w:ind w:left="426"/>
        <w:rPr>
          <w:rFonts w:cs="Calibri"/>
          <w:sz w:val="22"/>
          <w:szCs w:val="22"/>
        </w:rPr>
      </w:pPr>
      <w:r>
        <w:rPr>
          <w:rFonts w:cs="Calibri"/>
          <w:sz w:val="22"/>
          <w:szCs w:val="22"/>
        </w:rPr>
        <w:t xml:space="preserve">Promoted </w:t>
      </w:r>
      <w:r w:rsidR="00AF000E">
        <w:rPr>
          <w:rFonts w:cs="Calibri"/>
          <w:sz w:val="22"/>
          <w:szCs w:val="22"/>
        </w:rPr>
        <w:t xml:space="preserve">from Senior Engineer </w:t>
      </w:r>
      <w:r>
        <w:rPr>
          <w:rFonts w:cs="Calibri"/>
          <w:sz w:val="22"/>
          <w:szCs w:val="22"/>
        </w:rPr>
        <w:t xml:space="preserve">to </w:t>
      </w:r>
      <w:r w:rsidR="00AF000E">
        <w:rPr>
          <w:rFonts w:cs="Calibri"/>
          <w:sz w:val="22"/>
          <w:szCs w:val="22"/>
        </w:rPr>
        <w:t>Senior Principal Engineer by providing high quality work consistently and receiving recommendation from the Senior Director and Line Management.</w:t>
      </w:r>
    </w:p>
    <w:p w14:paraId="006B6153" w14:textId="77777777" w:rsidR="007C6952" w:rsidRPr="00335375" w:rsidRDefault="007C6952" w:rsidP="007C6952">
      <w:pPr>
        <w:spacing w:line="136" w:lineRule="atLeast"/>
        <w:rPr>
          <w:rFonts w:cs="Calibri"/>
          <w:sz w:val="22"/>
          <w:szCs w:val="22"/>
        </w:rPr>
      </w:pPr>
    </w:p>
    <w:p w14:paraId="28A40F51" w14:textId="46BE5E9E" w:rsidR="007C6952" w:rsidRPr="00335375" w:rsidRDefault="00F729D5" w:rsidP="00F729D5">
      <w:pPr>
        <w:spacing w:line="136" w:lineRule="atLeast"/>
        <w:rPr>
          <w:rFonts w:cs="Calibri"/>
          <w:sz w:val="22"/>
          <w:szCs w:val="22"/>
        </w:rPr>
      </w:pPr>
      <w:r w:rsidRPr="00F729D5">
        <w:rPr>
          <w:rFonts w:cs="Calibri"/>
          <w:b/>
          <w:bCs/>
          <w:sz w:val="22"/>
          <w:szCs w:val="22"/>
        </w:rPr>
        <w:t xml:space="preserve">Support Analyst </w:t>
      </w:r>
      <w:r>
        <w:rPr>
          <w:rFonts w:cs="Calibri"/>
          <w:sz w:val="22"/>
          <w:szCs w:val="22"/>
        </w:rPr>
        <w:t xml:space="preserve">- </w:t>
      </w:r>
      <w:r w:rsidR="007C6952" w:rsidRPr="00F729D5">
        <w:rPr>
          <w:rFonts w:cs="Calibri"/>
          <w:sz w:val="22"/>
          <w:szCs w:val="22"/>
        </w:rPr>
        <w:t xml:space="preserve">British Telecom </w:t>
      </w:r>
      <w:r w:rsidR="007B51C6">
        <w:rPr>
          <w:rFonts w:cs="Calibri"/>
          <w:sz w:val="22"/>
          <w:szCs w:val="22"/>
        </w:rPr>
        <w:tab/>
      </w:r>
      <w:r w:rsidR="007B51C6">
        <w:rPr>
          <w:rFonts w:cs="Calibri"/>
          <w:sz w:val="22"/>
          <w:szCs w:val="22"/>
        </w:rPr>
        <w:tab/>
      </w:r>
      <w:r w:rsidR="007B51C6">
        <w:rPr>
          <w:rFonts w:cs="Calibri"/>
          <w:sz w:val="22"/>
          <w:szCs w:val="22"/>
        </w:rPr>
        <w:tab/>
      </w:r>
      <w:r w:rsidR="007B51C6">
        <w:rPr>
          <w:rFonts w:cs="Calibri"/>
          <w:sz w:val="22"/>
          <w:szCs w:val="22"/>
        </w:rPr>
        <w:tab/>
      </w:r>
      <w:r w:rsidR="007B51C6">
        <w:rPr>
          <w:rFonts w:cs="Calibri"/>
          <w:sz w:val="22"/>
          <w:szCs w:val="22"/>
        </w:rPr>
        <w:tab/>
      </w:r>
      <w:r w:rsidR="007B51C6">
        <w:rPr>
          <w:rFonts w:cs="Calibri"/>
          <w:sz w:val="22"/>
          <w:szCs w:val="22"/>
        </w:rPr>
        <w:tab/>
        <w:t xml:space="preserve">                    </w:t>
      </w:r>
      <w:r w:rsidR="00075CD6">
        <w:rPr>
          <w:rFonts w:cs="Calibri"/>
          <w:sz w:val="22"/>
          <w:szCs w:val="22"/>
        </w:rPr>
        <w:t>Sept</w:t>
      </w:r>
      <w:r w:rsidR="007B51C6">
        <w:rPr>
          <w:rFonts w:cs="Calibri"/>
          <w:sz w:val="22"/>
          <w:szCs w:val="22"/>
        </w:rPr>
        <w:t xml:space="preserve"> </w:t>
      </w:r>
      <w:r w:rsidR="007C6952" w:rsidRPr="00F729D5">
        <w:rPr>
          <w:rFonts w:cs="Calibri"/>
          <w:sz w:val="22"/>
          <w:szCs w:val="22"/>
        </w:rPr>
        <w:t>2001 – April 2008</w:t>
      </w:r>
    </w:p>
    <w:p w14:paraId="612D075A" w14:textId="77777777" w:rsidR="007C6952" w:rsidRPr="00335375" w:rsidRDefault="007C6952" w:rsidP="007C6952">
      <w:pPr>
        <w:spacing w:line="136" w:lineRule="atLeast"/>
        <w:rPr>
          <w:rFonts w:cs="Calibri"/>
          <w:sz w:val="22"/>
          <w:szCs w:val="22"/>
        </w:rPr>
      </w:pPr>
    </w:p>
    <w:p w14:paraId="177FF970" w14:textId="5EA505AF" w:rsidR="007C6952" w:rsidRPr="00335375" w:rsidRDefault="007C6952" w:rsidP="00AF000E">
      <w:pPr>
        <w:numPr>
          <w:ilvl w:val="0"/>
          <w:numId w:val="6"/>
        </w:numPr>
        <w:tabs>
          <w:tab w:val="clear" w:pos="360"/>
          <w:tab w:val="num" w:pos="567"/>
        </w:tabs>
        <w:autoSpaceDN/>
        <w:spacing w:line="136" w:lineRule="atLeast"/>
        <w:ind w:left="426"/>
        <w:rPr>
          <w:rFonts w:cs="Calibri"/>
          <w:sz w:val="22"/>
          <w:szCs w:val="22"/>
        </w:rPr>
      </w:pPr>
      <w:r w:rsidRPr="00335375">
        <w:rPr>
          <w:rFonts w:cs="Calibri"/>
          <w:sz w:val="22"/>
          <w:szCs w:val="22"/>
        </w:rPr>
        <w:t xml:space="preserve">Responded to and resolved 3rd line technical support incidents for </w:t>
      </w:r>
      <w:r w:rsidR="00075CD6">
        <w:rPr>
          <w:rFonts w:cs="Calibri"/>
          <w:sz w:val="22"/>
          <w:szCs w:val="22"/>
        </w:rPr>
        <w:t xml:space="preserve">IBM Tivoli </w:t>
      </w:r>
      <w:r w:rsidRPr="00335375">
        <w:rPr>
          <w:rFonts w:cs="Calibri"/>
          <w:sz w:val="22"/>
          <w:szCs w:val="22"/>
        </w:rPr>
        <w:t>Netcool Omnibus.</w:t>
      </w:r>
    </w:p>
    <w:p w14:paraId="0F038BEE" w14:textId="77777777" w:rsidR="00686461" w:rsidRDefault="007C6952" w:rsidP="00AF000E">
      <w:pPr>
        <w:numPr>
          <w:ilvl w:val="0"/>
          <w:numId w:val="6"/>
        </w:numPr>
        <w:tabs>
          <w:tab w:val="clear" w:pos="360"/>
          <w:tab w:val="num" w:pos="567"/>
        </w:tabs>
        <w:autoSpaceDN/>
        <w:spacing w:line="136" w:lineRule="atLeast"/>
        <w:ind w:left="426"/>
        <w:rPr>
          <w:rFonts w:cs="Calibri"/>
          <w:sz w:val="22"/>
          <w:szCs w:val="22"/>
        </w:rPr>
      </w:pPr>
      <w:r w:rsidRPr="00335375">
        <w:rPr>
          <w:rFonts w:cs="Calibri"/>
          <w:sz w:val="22"/>
          <w:szCs w:val="22"/>
        </w:rPr>
        <w:t>Developed a Perl/CGI interface with a MySQL DB to provide Service Managers with reports on SLA of latency for 1000</w:t>
      </w:r>
      <w:r w:rsidR="00075CD6">
        <w:rPr>
          <w:rFonts w:cs="Calibri"/>
          <w:sz w:val="22"/>
          <w:szCs w:val="22"/>
        </w:rPr>
        <w:t>’s of</w:t>
      </w:r>
      <w:r w:rsidRPr="00335375">
        <w:rPr>
          <w:rFonts w:cs="Calibri"/>
          <w:sz w:val="22"/>
          <w:szCs w:val="22"/>
        </w:rPr>
        <w:t xml:space="preserve"> devices within the BT Network infrastructure.</w:t>
      </w:r>
    </w:p>
    <w:p w14:paraId="26814657" w14:textId="5C8315AB" w:rsidR="00686461" w:rsidRDefault="00686461" w:rsidP="00AF000E">
      <w:pPr>
        <w:numPr>
          <w:ilvl w:val="0"/>
          <w:numId w:val="6"/>
        </w:numPr>
        <w:tabs>
          <w:tab w:val="clear" w:pos="360"/>
          <w:tab w:val="num" w:pos="567"/>
        </w:tabs>
        <w:autoSpaceDN/>
        <w:spacing w:line="136" w:lineRule="atLeast"/>
        <w:ind w:left="426"/>
        <w:rPr>
          <w:rFonts w:cs="Calibri"/>
          <w:sz w:val="22"/>
          <w:szCs w:val="22"/>
        </w:rPr>
      </w:pPr>
      <w:r>
        <w:rPr>
          <w:rFonts w:cs="Calibri"/>
          <w:sz w:val="22"/>
          <w:szCs w:val="22"/>
        </w:rPr>
        <w:t xml:space="preserve">Provided support </w:t>
      </w:r>
      <w:r w:rsidR="00376376">
        <w:rPr>
          <w:rFonts w:cs="Calibri"/>
          <w:sz w:val="22"/>
          <w:szCs w:val="22"/>
        </w:rPr>
        <w:t xml:space="preserve">on a 1 week in 4 </w:t>
      </w:r>
      <w:r w:rsidR="00531B28">
        <w:rPr>
          <w:rFonts w:cs="Calibri"/>
          <w:sz w:val="22"/>
          <w:szCs w:val="22"/>
        </w:rPr>
        <w:t xml:space="preserve">out of hours </w:t>
      </w:r>
      <w:r w:rsidR="00376376">
        <w:rPr>
          <w:rFonts w:cs="Calibri"/>
          <w:sz w:val="22"/>
          <w:szCs w:val="22"/>
        </w:rPr>
        <w:t>Rota</w:t>
      </w:r>
      <w:r>
        <w:rPr>
          <w:rFonts w:cs="Calibri"/>
          <w:sz w:val="22"/>
          <w:szCs w:val="22"/>
        </w:rPr>
        <w:t xml:space="preserve"> </w:t>
      </w:r>
      <w:r w:rsidR="00376376">
        <w:rPr>
          <w:rFonts w:cs="Calibri"/>
          <w:sz w:val="22"/>
          <w:szCs w:val="22"/>
        </w:rPr>
        <w:t>resolving software and server issues causing a loss of monitoring ability</w:t>
      </w:r>
      <w:r>
        <w:rPr>
          <w:rFonts w:cs="Calibri"/>
          <w:sz w:val="22"/>
          <w:szCs w:val="22"/>
        </w:rPr>
        <w:t xml:space="preserve"> for the Operation</w:t>
      </w:r>
      <w:r w:rsidR="00376376">
        <w:rPr>
          <w:rFonts w:cs="Calibri"/>
          <w:sz w:val="22"/>
          <w:szCs w:val="22"/>
        </w:rPr>
        <w:t xml:space="preserve">s </w:t>
      </w:r>
      <w:r>
        <w:rPr>
          <w:rFonts w:cs="Calibri"/>
          <w:sz w:val="22"/>
          <w:szCs w:val="22"/>
        </w:rPr>
        <w:t>Team</w:t>
      </w:r>
      <w:r w:rsidR="00376376">
        <w:rPr>
          <w:rFonts w:cs="Calibri"/>
          <w:sz w:val="22"/>
          <w:szCs w:val="22"/>
        </w:rPr>
        <w:t>.</w:t>
      </w:r>
    </w:p>
    <w:p w14:paraId="23910D30" w14:textId="49A0C029" w:rsidR="007C6952" w:rsidRDefault="00686461" w:rsidP="00AF000E">
      <w:pPr>
        <w:numPr>
          <w:ilvl w:val="0"/>
          <w:numId w:val="6"/>
        </w:numPr>
        <w:tabs>
          <w:tab w:val="clear" w:pos="360"/>
          <w:tab w:val="num" w:pos="567"/>
        </w:tabs>
        <w:autoSpaceDN/>
        <w:spacing w:line="136" w:lineRule="atLeast"/>
        <w:ind w:left="426"/>
        <w:rPr>
          <w:rFonts w:cs="Calibri"/>
          <w:sz w:val="22"/>
          <w:szCs w:val="22"/>
        </w:rPr>
      </w:pPr>
      <w:r>
        <w:rPr>
          <w:rFonts w:cs="Calibri"/>
          <w:sz w:val="22"/>
          <w:szCs w:val="22"/>
        </w:rPr>
        <w:t xml:space="preserve">Developed </w:t>
      </w:r>
      <w:r w:rsidR="00376376">
        <w:rPr>
          <w:rFonts w:cs="Calibri"/>
          <w:sz w:val="22"/>
          <w:szCs w:val="22"/>
        </w:rPr>
        <w:t>a</w:t>
      </w:r>
      <w:r>
        <w:rPr>
          <w:rFonts w:cs="Calibri"/>
          <w:sz w:val="22"/>
          <w:szCs w:val="22"/>
        </w:rPr>
        <w:t xml:space="preserve"> </w:t>
      </w:r>
      <w:r w:rsidR="00376376">
        <w:rPr>
          <w:rFonts w:cs="Calibri"/>
          <w:sz w:val="22"/>
          <w:szCs w:val="22"/>
        </w:rPr>
        <w:t>knowledge base</w:t>
      </w:r>
      <w:r>
        <w:rPr>
          <w:rFonts w:cs="Calibri"/>
          <w:sz w:val="22"/>
          <w:szCs w:val="22"/>
        </w:rPr>
        <w:t xml:space="preserve"> internal website to enable the team to locate solutions to problems previously resolved by other team members, and the ability to add to or amend the existing solutions.</w:t>
      </w:r>
    </w:p>
    <w:p w14:paraId="649B26A3" w14:textId="7FE1393D" w:rsidR="00686461" w:rsidRDefault="00686461" w:rsidP="00AF000E">
      <w:pPr>
        <w:numPr>
          <w:ilvl w:val="0"/>
          <w:numId w:val="6"/>
        </w:numPr>
        <w:tabs>
          <w:tab w:val="clear" w:pos="360"/>
          <w:tab w:val="num" w:pos="567"/>
        </w:tabs>
        <w:autoSpaceDN/>
        <w:spacing w:line="136" w:lineRule="atLeast"/>
        <w:ind w:left="426"/>
        <w:rPr>
          <w:rFonts w:cs="Calibri"/>
          <w:sz w:val="22"/>
          <w:szCs w:val="22"/>
        </w:rPr>
      </w:pPr>
      <w:r>
        <w:rPr>
          <w:rFonts w:cs="Calibri"/>
          <w:sz w:val="22"/>
          <w:szCs w:val="22"/>
        </w:rPr>
        <w:t>Mentored Graduate employees and guided them through day-to-day tasks and ways of improving the business.</w:t>
      </w:r>
    </w:p>
    <w:p w14:paraId="4847C091" w14:textId="038F151D" w:rsidR="00376376" w:rsidRDefault="00376376" w:rsidP="00AF000E">
      <w:pPr>
        <w:numPr>
          <w:ilvl w:val="0"/>
          <w:numId w:val="6"/>
        </w:numPr>
        <w:tabs>
          <w:tab w:val="clear" w:pos="360"/>
          <w:tab w:val="num" w:pos="567"/>
        </w:tabs>
        <w:autoSpaceDN/>
        <w:spacing w:line="136" w:lineRule="atLeast"/>
        <w:ind w:left="426"/>
        <w:rPr>
          <w:rFonts w:cs="Calibri"/>
          <w:sz w:val="22"/>
          <w:szCs w:val="22"/>
        </w:rPr>
      </w:pPr>
      <w:r>
        <w:rPr>
          <w:rFonts w:cs="Calibri"/>
          <w:sz w:val="22"/>
          <w:szCs w:val="22"/>
        </w:rPr>
        <w:t>Supported the Internet Service Monitor tool for monitoring 1000s of URL endpoints.  Developed solutions to customer requirements such as developing in Windows Script Host to mimic a user’s website experience.</w:t>
      </w:r>
    </w:p>
    <w:p w14:paraId="6E430136" w14:textId="33E606D8" w:rsidR="00376376" w:rsidRDefault="00376376" w:rsidP="00AF000E">
      <w:pPr>
        <w:numPr>
          <w:ilvl w:val="0"/>
          <w:numId w:val="6"/>
        </w:numPr>
        <w:tabs>
          <w:tab w:val="clear" w:pos="360"/>
          <w:tab w:val="num" w:pos="567"/>
        </w:tabs>
        <w:autoSpaceDN/>
        <w:spacing w:line="136" w:lineRule="atLeast"/>
        <w:ind w:left="426"/>
        <w:rPr>
          <w:rFonts w:cs="Calibri"/>
          <w:sz w:val="22"/>
          <w:szCs w:val="22"/>
        </w:rPr>
      </w:pPr>
      <w:r>
        <w:rPr>
          <w:rFonts w:cs="Calibri"/>
          <w:sz w:val="22"/>
          <w:szCs w:val="22"/>
        </w:rPr>
        <w:t xml:space="preserve">Worked with the Software Vendor to resolve any software bugs and to deploy upgrades and patches to the exiting Netcool </w:t>
      </w:r>
      <w:r w:rsidR="00531B28">
        <w:rPr>
          <w:rFonts w:cs="Calibri"/>
          <w:sz w:val="22"/>
          <w:szCs w:val="22"/>
        </w:rPr>
        <w:t>monitoring</w:t>
      </w:r>
      <w:r>
        <w:rPr>
          <w:rFonts w:cs="Calibri"/>
          <w:sz w:val="22"/>
          <w:szCs w:val="22"/>
        </w:rPr>
        <w:t xml:space="preserve"> software.</w:t>
      </w:r>
    </w:p>
    <w:p w14:paraId="0EB3B991" w14:textId="77777777" w:rsidR="007C6952" w:rsidRPr="00335375" w:rsidRDefault="007C6952" w:rsidP="007C6952">
      <w:pPr>
        <w:spacing w:line="136" w:lineRule="atLeast"/>
        <w:rPr>
          <w:rFonts w:cs="Calibri"/>
          <w:sz w:val="22"/>
          <w:szCs w:val="22"/>
        </w:rPr>
      </w:pPr>
    </w:p>
    <w:p w14:paraId="7A267709" w14:textId="63365066" w:rsidR="00412A54" w:rsidRPr="00412A54" w:rsidRDefault="00412A54" w:rsidP="000230AF">
      <w:pPr>
        <w:widowControl w:val="0"/>
        <w:pBdr>
          <w:bottom w:val="single" w:sz="4"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cs="Calibri"/>
          <w:b/>
          <w:color w:val="000000"/>
          <w:sz w:val="28"/>
          <w:szCs w:val="28"/>
        </w:rPr>
      </w:pPr>
      <w:r w:rsidRPr="00412A54">
        <w:rPr>
          <w:rFonts w:cs="Calibri"/>
          <w:b/>
          <w:color w:val="000000"/>
          <w:sz w:val="28"/>
          <w:szCs w:val="28"/>
        </w:rPr>
        <w:t>EDUCATION</w:t>
      </w:r>
      <w:r w:rsidR="00E121D4">
        <w:rPr>
          <w:rFonts w:cs="Calibri"/>
          <w:b/>
          <w:color w:val="000000"/>
          <w:sz w:val="28"/>
          <w:szCs w:val="28"/>
        </w:rPr>
        <w:t xml:space="preserve"> AND CERTIFICATIONS </w:t>
      </w:r>
    </w:p>
    <w:p w14:paraId="2ECF908B" w14:textId="4889F962" w:rsidR="006268D5" w:rsidRDefault="006268D5" w:rsidP="007C6952">
      <w:pPr>
        <w:autoSpaceDN/>
        <w:rPr>
          <w:sz w:val="22"/>
          <w:szCs w:val="22"/>
        </w:rPr>
      </w:pPr>
    </w:p>
    <w:p w14:paraId="62814E90" w14:textId="77777777" w:rsidR="007C6952" w:rsidRDefault="007C6952" w:rsidP="00AF000E">
      <w:pPr>
        <w:numPr>
          <w:ilvl w:val="0"/>
          <w:numId w:val="5"/>
        </w:numPr>
        <w:tabs>
          <w:tab w:val="clear" w:pos="0"/>
          <w:tab w:val="num" w:pos="426"/>
        </w:tabs>
        <w:autoSpaceDN/>
        <w:spacing w:line="136" w:lineRule="atLeast"/>
        <w:ind w:left="426"/>
        <w:rPr>
          <w:rFonts w:cs="Calibri"/>
          <w:sz w:val="22"/>
          <w:szCs w:val="22"/>
        </w:rPr>
      </w:pPr>
      <w:r w:rsidRPr="00335375">
        <w:rPr>
          <w:rFonts w:cs="Calibri"/>
          <w:sz w:val="22"/>
          <w:szCs w:val="22"/>
        </w:rPr>
        <w:t xml:space="preserve">AWS Certified Cloud Practitioner </w:t>
      </w:r>
    </w:p>
    <w:p w14:paraId="58DB64E9" w14:textId="526A3F50" w:rsidR="00075CD6" w:rsidRPr="00075CD6" w:rsidRDefault="00075CD6" w:rsidP="00AF000E">
      <w:pPr>
        <w:pStyle w:val="ListParagraph"/>
        <w:numPr>
          <w:ilvl w:val="0"/>
          <w:numId w:val="5"/>
        </w:numPr>
        <w:tabs>
          <w:tab w:val="clear" w:pos="0"/>
          <w:tab w:val="num" w:pos="426"/>
        </w:tabs>
        <w:suppressAutoHyphens w:val="0"/>
        <w:autoSpaceDN/>
        <w:spacing w:beforeAutospacing="1" w:afterAutospacing="1"/>
        <w:ind w:left="426"/>
        <w:textAlignment w:val="baseline"/>
        <w:outlineLvl w:val="1"/>
        <w:rPr>
          <w:rFonts w:cs="Calibri"/>
          <w:sz w:val="22"/>
          <w:szCs w:val="22"/>
        </w:rPr>
      </w:pPr>
      <w:r w:rsidRPr="00335375">
        <w:rPr>
          <w:rFonts w:cs="Calibri"/>
          <w:sz w:val="22"/>
          <w:szCs w:val="22"/>
        </w:rPr>
        <w:t>AWS Certified Developer – Associate</w:t>
      </w:r>
    </w:p>
    <w:p w14:paraId="15AFD829" w14:textId="77777777" w:rsidR="007C6952" w:rsidRPr="00335375" w:rsidRDefault="007C6952" w:rsidP="00AF000E">
      <w:pPr>
        <w:pStyle w:val="ListParagraph"/>
        <w:numPr>
          <w:ilvl w:val="0"/>
          <w:numId w:val="5"/>
        </w:numPr>
        <w:tabs>
          <w:tab w:val="clear" w:pos="0"/>
          <w:tab w:val="num" w:pos="426"/>
        </w:tabs>
        <w:suppressAutoHyphens w:val="0"/>
        <w:autoSpaceDN/>
        <w:spacing w:beforeAutospacing="1" w:afterAutospacing="1"/>
        <w:ind w:left="426"/>
        <w:textAlignment w:val="baseline"/>
        <w:outlineLvl w:val="1"/>
        <w:rPr>
          <w:rFonts w:cs="Calibri"/>
          <w:sz w:val="22"/>
          <w:szCs w:val="22"/>
        </w:rPr>
      </w:pPr>
      <w:r w:rsidRPr="00335375">
        <w:rPr>
          <w:rFonts w:cs="Calibri"/>
          <w:sz w:val="22"/>
          <w:szCs w:val="22"/>
        </w:rPr>
        <w:t xml:space="preserve">AWS Certified </w:t>
      </w:r>
      <w:proofErr w:type="spellStart"/>
      <w:r w:rsidRPr="00335375">
        <w:rPr>
          <w:rFonts w:cs="Calibri"/>
          <w:sz w:val="22"/>
          <w:szCs w:val="22"/>
        </w:rPr>
        <w:t>SysOps</w:t>
      </w:r>
      <w:proofErr w:type="spellEnd"/>
      <w:r w:rsidRPr="00335375">
        <w:rPr>
          <w:rFonts w:cs="Calibri"/>
          <w:sz w:val="22"/>
          <w:szCs w:val="22"/>
        </w:rPr>
        <w:t xml:space="preserve"> Administrator </w:t>
      </w:r>
    </w:p>
    <w:p w14:paraId="402FCB4D" w14:textId="77777777" w:rsidR="007C6952" w:rsidRPr="00335375" w:rsidRDefault="007C6952" w:rsidP="00AF000E">
      <w:pPr>
        <w:numPr>
          <w:ilvl w:val="0"/>
          <w:numId w:val="5"/>
        </w:numPr>
        <w:tabs>
          <w:tab w:val="clear" w:pos="0"/>
          <w:tab w:val="num" w:pos="426"/>
        </w:tabs>
        <w:autoSpaceDN/>
        <w:spacing w:line="136" w:lineRule="atLeast"/>
        <w:ind w:left="426"/>
        <w:rPr>
          <w:rFonts w:cs="Calibri"/>
          <w:sz w:val="22"/>
          <w:szCs w:val="22"/>
        </w:rPr>
      </w:pPr>
      <w:r w:rsidRPr="00335375">
        <w:rPr>
          <w:rFonts w:cs="Calibri"/>
          <w:sz w:val="22"/>
          <w:szCs w:val="22"/>
        </w:rPr>
        <w:t>AWS Certified Solutions Architect – Associate</w:t>
      </w:r>
    </w:p>
    <w:p w14:paraId="04972E81" w14:textId="1B8D84EC" w:rsidR="007C6952" w:rsidRPr="00D64B9F" w:rsidRDefault="007C6952" w:rsidP="00D64B9F">
      <w:pPr>
        <w:autoSpaceDN/>
        <w:spacing w:line="136" w:lineRule="atLeast"/>
        <w:rPr>
          <w:rFonts w:cs="Calibri"/>
          <w:sz w:val="22"/>
          <w:szCs w:val="22"/>
        </w:rPr>
      </w:pPr>
    </w:p>
    <w:p w14:paraId="226A490D" w14:textId="77777777" w:rsidR="007C6952" w:rsidRPr="007C6952" w:rsidRDefault="007C6952" w:rsidP="007C6952">
      <w:pPr>
        <w:autoSpaceDN/>
        <w:rPr>
          <w:rFonts w:eastAsia="Times New Roman" w:cs="Calibri"/>
          <w:iCs/>
          <w:color w:val="FF0000"/>
          <w:sz w:val="22"/>
          <w:szCs w:val="22"/>
          <w:lang w:eastAsia="en-GB"/>
        </w:rPr>
      </w:pPr>
    </w:p>
    <w:p w14:paraId="5BB2550A" w14:textId="0208B5BF" w:rsidR="00083C12" w:rsidRPr="007C6952" w:rsidRDefault="007C6952" w:rsidP="0037691A">
      <w:pPr>
        <w:autoSpaceDN/>
        <w:rPr>
          <w:rFonts w:cs="Calibri"/>
          <w:b/>
          <w:bCs/>
          <w:sz w:val="22"/>
          <w:szCs w:val="22"/>
        </w:rPr>
      </w:pPr>
      <w:r w:rsidRPr="007C6952">
        <w:rPr>
          <w:rFonts w:cs="Calibri"/>
          <w:b/>
          <w:bCs/>
          <w:sz w:val="22"/>
          <w:szCs w:val="22"/>
        </w:rPr>
        <w:t>1</w:t>
      </w:r>
      <w:r w:rsidRPr="007C6952">
        <w:rPr>
          <w:rFonts w:cs="Calibri"/>
          <w:b/>
          <w:bCs/>
          <w:sz w:val="22"/>
          <w:szCs w:val="22"/>
          <w:vertAlign w:val="superscript"/>
        </w:rPr>
        <w:t>st</w:t>
      </w:r>
      <w:r w:rsidRPr="007C6952">
        <w:rPr>
          <w:rFonts w:cs="Calibri"/>
          <w:b/>
          <w:bCs/>
          <w:sz w:val="22"/>
          <w:szCs w:val="22"/>
        </w:rPr>
        <w:t xml:space="preserve"> Class BSc Honours in Computer Mathematics</w:t>
      </w:r>
    </w:p>
    <w:p w14:paraId="16BB0C47" w14:textId="20D2CDB8" w:rsidR="007C6952" w:rsidRDefault="007C6952" w:rsidP="0037691A">
      <w:pPr>
        <w:autoSpaceDN/>
        <w:rPr>
          <w:rFonts w:cs="Calibri"/>
          <w:sz w:val="22"/>
          <w:szCs w:val="22"/>
        </w:rPr>
      </w:pPr>
      <w:r w:rsidRPr="00335375">
        <w:rPr>
          <w:rFonts w:cs="Calibri"/>
          <w:sz w:val="22"/>
          <w:szCs w:val="22"/>
        </w:rPr>
        <w:t>Sheffield Hallam University</w:t>
      </w:r>
    </w:p>
    <w:p w14:paraId="2304AFF0" w14:textId="77777777" w:rsidR="00E121D4" w:rsidRDefault="00E121D4" w:rsidP="0037691A">
      <w:pPr>
        <w:autoSpaceDN/>
        <w:rPr>
          <w:rFonts w:cs="Calibri"/>
          <w:sz w:val="22"/>
          <w:szCs w:val="22"/>
        </w:rPr>
      </w:pPr>
    </w:p>
    <w:p w14:paraId="15A555B5" w14:textId="02D5CF0F" w:rsidR="00E121D4" w:rsidRDefault="00E121D4" w:rsidP="00E121D4">
      <w:pPr>
        <w:pBdr>
          <w:bottom w:val="single" w:sz="4" w:space="1" w:color="auto"/>
        </w:pBdr>
        <w:autoSpaceDN/>
        <w:rPr>
          <w:rFonts w:cs="Calibri"/>
          <w:sz w:val="22"/>
          <w:szCs w:val="22"/>
        </w:rPr>
      </w:pPr>
      <w:r>
        <w:rPr>
          <w:rFonts w:cs="Calibri"/>
          <w:b/>
          <w:color w:val="000000"/>
          <w:sz w:val="28"/>
          <w:szCs w:val="28"/>
        </w:rPr>
        <w:t>SYSTEMS EXPERIENCE</w:t>
      </w:r>
    </w:p>
    <w:p w14:paraId="014A94E4" w14:textId="77777777" w:rsidR="00AC0163" w:rsidRDefault="00AC0163" w:rsidP="00AC0163">
      <w:pPr>
        <w:autoSpaceDN/>
        <w:spacing w:line="136" w:lineRule="atLeast"/>
        <w:rPr>
          <w:rFonts w:cs="Calibr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891"/>
        <w:gridCol w:w="3484"/>
      </w:tblGrid>
      <w:tr w:rsidR="002F6287" w14:paraId="792CAF13" w14:textId="77777777" w:rsidTr="002F6287">
        <w:tc>
          <w:tcPr>
            <w:tcW w:w="2830" w:type="dxa"/>
          </w:tcPr>
          <w:p w14:paraId="4D4393CD" w14:textId="77777777" w:rsidR="002F6287" w:rsidRPr="002F6287" w:rsidRDefault="002F6287" w:rsidP="002F6287">
            <w:pPr>
              <w:pStyle w:val="ListParagraph"/>
              <w:numPr>
                <w:ilvl w:val="0"/>
                <w:numId w:val="9"/>
              </w:numPr>
              <w:spacing w:line="136" w:lineRule="atLeast"/>
              <w:ind w:left="426"/>
              <w:rPr>
                <w:rFonts w:ascii="Calibri" w:hAnsi="Calibri" w:cs="Calibri"/>
                <w:sz w:val="22"/>
                <w:szCs w:val="22"/>
              </w:rPr>
            </w:pPr>
            <w:r w:rsidRPr="002F6287">
              <w:rPr>
                <w:rFonts w:ascii="Calibri" w:hAnsi="Calibri" w:cs="Calibri"/>
                <w:sz w:val="22"/>
                <w:szCs w:val="22"/>
              </w:rPr>
              <w:t>Python</w:t>
            </w:r>
          </w:p>
          <w:p w14:paraId="3489FD0F" w14:textId="77777777" w:rsidR="002F6287" w:rsidRPr="002F6287" w:rsidRDefault="002F6287" w:rsidP="002F6287">
            <w:pPr>
              <w:pStyle w:val="ListParagraph"/>
              <w:numPr>
                <w:ilvl w:val="0"/>
                <w:numId w:val="9"/>
              </w:numPr>
              <w:spacing w:line="136" w:lineRule="atLeast"/>
              <w:ind w:left="426"/>
              <w:rPr>
                <w:rFonts w:ascii="Calibri" w:hAnsi="Calibri" w:cs="Calibri"/>
                <w:sz w:val="22"/>
                <w:szCs w:val="22"/>
              </w:rPr>
            </w:pPr>
            <w:r w:rsidRPr="002F6287">
              <w:rPr>
                <w:rFonts w:ascii="Calibri" w:hAnsi="Calibri" w:cs="Calibri"/>
                <w:sz w:val="22"/>
                <w:szCs w:val="22"/>
              </w:rPr>
              <w:t>Flask</w:t>
            </w:r>
          </w:p>
          <w:p w14:paraId="2CBDFD45" w14:textId="77777777" w:rsidR="002F6287" w:rsidRPr="002F6287" w:rsidRDefault="002F6287" w:rsidP="002F6287">
            <w:pPr>
              <w:pStyle w:val="ListParagraph"/>
              <w:numPr>
                <w:ilvl w:val="0"/>
                <w:numId w:val="9"/>
              </w:numPr>
              <w:spacing w:line="136" w:lineRule="atLeast"/>
              <w:ind w:left="426"/>
              <w:rPr>
                <w:rFonts w:ascii="Calibri" w:hAnsi="Calibri" w:cs="Calibri"/>
                <w:sz w:val="22"/>
                <w:szCs w:val="22"/>
              </w:rPr>
            </w:pPr>
            <w:r w:rsidRPr="002F6287">
              <w:rPr>
                <w:rFonts w:ascii="Calibri" w:hAnsi="Calibri" w:cs="Calibri"/>
                <w:sz w:val="22"/>
                <w:szCs w:val="22"/>
              </w:rPr>
              <w:t>Perl</w:t>
            </w:r>
          </w:p>
          <w:p w14:paraId="3D6D1EAC" w14:textId="3482FFD1" w:rsidR="002F6287" w:rsidRPr="002F6287" w:rsidRDefault="002F6287" w:rsidP="002F6287">
            <w:pPr>
              <w:pStyle w:val="ListParagraph"/>
              <w:numPr>
                <w:ilvl w:val="0"/>
                <w:numId w:val="9"/>
              </w:numPr>
              <w:spacing w:line="136" w:lineRule="atLeast"/>
              <w:ind w:left="426"/>
              <w:rPr>
                <w:rFonts w:ascii="Calibri" w:hAnsi="Calibri" w:cs="Calibri"/>
                <w:sz w:val="22"/>
                <w:szCs w:val="22"/>
              </w:rPr>
            </w:pPr>
            <w:r w:rsidRPr="002F6287">
              <w:rPr>
                <w:rFonts w:ascii="Calibri" w:hAnsi="Calibri" w:cs="Calibri"/>
                <w:sz w:val="22"/>
                <w:szCs w:val="22"/>
              </w:rPr>
              <w:t>HTML</w:t>
            </w:r>
          </w:p>
        </w:tc>
        <w:tc>
          <w:tcPr>
            <w:tcW w:w="2891" w:type="dxa"/>
          </w:tcPr>
          <w:p w14:paraId="5E41171F" w14:textId="77777777" w:rsidR="002F6287" w:rsidRPr="002F6287" w:rsidRDefault="002F6287" w:rsidP="002F6287">
            <w:pPr>
              <w:pStyle w:val="ListParagraph"/>
              <w:numPr>
                <w:ilvl w:val="0"/>
                <w:numId w:val="9"/>
              </w:numPr>
              <w:spacing w:line="136" w:lineRule="atLeast"/>
              <w:ind w:left="426"/>
              <w:rPr>
                <w:rFonts w:ascii="Calibri" w:hAnsi="Calibri" w:cs="Calibri"/>
                <w:sz w:val="22"/>
                <w:szCs w:val="22"/>
              </w:rPr>
            </w:pPr>
            <w:r w:rsidRPr="002F6287">
              <w:rPr>
                <w:rFonts w:ascii="Calibri" w:hAnsi="Calibri" w:cs="Calibri"/>
                <w:sz w:val="22"/>
                <w:szCs w:val="22"/>
              </w:rPr>
              <w:t>CSS</w:t>
            </w:r>
          </w:p>
          <w:p w14:paraId="0220F1A2" w14:textId="77777777" w:rsidR="002F6287" w:rsidRPr="002F6287" w:rsidRDefault="002F6287" w:rsidP="002F6287">
            <w:pPr>
              <w:pStyle w:val="ListParagraph"/>
              <w:numPr>
                <w:ilvl w:val="0"/>
                <w:numId w:val="9"/>
              </w:numPr>
              <w:spacing w:line="136" w:lineRule="atLeast"/>
              <w:ind w:left="426"/>
              <w:rPr>
                <w:rFonts w:ascii="Calibri" w:hAnsi="Calibri" w:cs="Calibri"/>
                <w:sz w:val="22"/>
                <w:szCs w:val="22"/>
              </w:rPr>
            </w:pPr>
            <w:r w:rsidRPr="002F6287">
              <w:rPr>
                <w:rFonts w:ascii="Calibri" w:hAnsi="Calibri" w:cs="Calibri"/>
                <w:sz w:val="22"/>
                <w:szCs w:val="22"/>
              </w:rPr>
              <w:t xml:space="preserve">JavaScript </w:t>
            </w:r>
          </w:p>
          <w:p w14:paraId="44E28082" w14:textId="77777777" w:rsidR="002F6287" w:rsidRPr="002F6287" w:rsidRDefault="002F6287" w:rsidP="002F6287">
            <w:pPr>
              <w:pStyle w:val="ListParagraph"/>
              <w:numPr>
                <w:ilvl w:val="0"/>
                <w:numId w:val="9"/>
              </w:numPr>
              <w:spacing w:line="136" w:lineRule="atLeast"/>
              <w:ind w:left="426"/>
              <w:rPr>
                <w:rFonts w:ascii="Calibri" w:hAnsi="Calibri" w:cs="Calibri"/>
                <w:sz w:val="22"/>
                <w:szCs w:val="22"/>
              </w:rPr>
            </w:pPr>
            <w:r w:rsidRPr="002F6287">
              <w:rPr>
                <w:rFonts w:ascii="Calibri" w:hAnsi="Calibri" w:cs="Calibri"/>
                <w:sz w:val="22"/>
                <w:szCs w:val="22"/>
              </w:rPr>
              <w:t>GNS3</w:t>
            </w:r>
          </w:p>
          <w:p w14:paraId="1E3E9144" w14:textId="37B1A13A" w:rsidR="002F6287" w:rsidRPr="002F6287" w:rsidRDefault="002F6287" w:rsidP="002F6287">
            <w:pPr>
              <w:pStyle w:val="ListParagraph"/>
              <w:numPr>
                <w:ilvl w:val="0"/>
                <w:numId w:val="9"/>
              </w:numPr>
              <w:spacing w:line="136" w:lineRule="atLeast"/>
              <w:ind w:left="426"/>
              <w:rPr>
                <w:rFonts w:ascii="Calibri" w:hAnsi="Calibri" w:cs="Calibri"/>
                <w:sz w:val="22"/>
                <w:szCs w:val="22"/>
              </w:rPr>
            </w:pPr>
            <w:r w:rsidRPr="002F6287">
              <w:rPr>
                <w:rFonts w:ascii="Calibri" w:hAnsi="Calibri" w:cs="Calibri"/>
                <w:sz w:val="22"/>
                <w:szCs w:val="22"/>
              </w:rPr>
              <w:t>Oracle</w:t>
            </w:r>
          </w:p>
        </w:tc>
        <w:tc>
          <w:tcPr>
            <w:tcW w:w="3484" w:type="dxa"/>
          </w:tcPr>
          <w:p w14:paraId="650F578B" w14:textId="77777777" w:rsidR="002F6287" w:rsidRPr="002F6287" w:rsidRDefault="002F6287" w:rsidP="002F6287">
            <w:pPr>
              <w:pStyle w:val="ListParagraph"/>
              <w:numPr>
                <w:ilvl w:val="0"/>
                <w:numId w:val="9"/>
              </w:numPr>
              <w:spacing w:line="136" w:lineRule="atLeast"/>
              <w:ind w:left="426"/>
              <w:rPr>
                <w:rFonts w:ascii="Calibri" w:hAnsi="Calibri" w:cs="Calibri"/>
                <w:sz w:val="22"/>
                <w:szCs w:val="22"/>
              </w:rPr>
            </w:pPr>
            <w:r w:rsidRPr="002F6287">
              <w:rPr>
                <w:rFonts w:ascii="Calibri" w:hAnsi="Calibri" w:cs="Calibri"/>
                <w:sz w:val="22"/>
                <w:szCs w:val="22"/>
              </w:rPr>
              <w:t>SQL</w:t>
            </w:r>
          </w:p>
          <w:p w14:paraId="189E6177" w14:textId="77777777" w:rsidR="002F6287" w:rsidRPr="002F6287" w:rsidRDefault="002F6287" w:rsidP="002F6287">
            <w:pPr>
              <w:pStyle w:val="ListParagraph"/>
              <w:numPr>
                <w:ilvl w:val="0"/>
                <w:numId w:val="9"/>
              </w:numPr>
              <w:spacing w:line="136" w:lineRule="atLeast"/>
              <w:ind w:left="426"/>
              <w:rPr>
                <w:rFonts w:ascii="Calibri" w:hAnsi="Calibri" w:cs="Calibri"/>
                <w:sz w:val="22"/>
                <w:szCs w:val="22"/>
              </w:rPr>
            </w:pPr>
            <w:r w:rsidRPr="002F6287">
              <w:rPr>
                <w:rFonts w:ascii="Calibri" w:hAnsi="Calibri" w:cs="Calibri"/>
                <w:sz w:val="22"/>
                <w:szCs w:val="22"/>
              </w:rPr>
              <w:t>VMWare vSphere</w:t>
            </w:r>
          </w:p>
          <w:p w14:paraId="0F0DD046" w14:textId="77777777" w:rsidR="002F6287" w:rsidRPr="002F6287" w:rsidRDefault="002F6287" w:rsidP="002F6287">
            <w:pPr>
              <w:pStyle w:val="ListParagraph"/>
              <w:numPr>
                <w:ilvl w:val="0"/>
                <w:numId w:val="9"/>
              </w:numPr>
              <w:spacing w:line="136" w:lineRule="atLeast"/>
              <w:ind w:left="426"/>
              <w:rPr>
                <w:rFonts w:ascii="Calibri" w:hAnsi="Calibri" w:cs="Calibri"/>
                <w:sz w:val="22"/>
                <w:szCs w:val="22"/>
              </w:rPr>
            </w:pPr>
            <w:r w:rsidRPr="002F6287">
              <w:rPr>
                <w:rFonts w:ascii="Calibri" w:hAnsi="Calibri" w:cs="Calibri"/>
                <w:sz w:val="22"/>
                <w:szCs w:val="22"/>
              </w:rPr>
              <w:t>VirtualBox</w:t>
            </w:r>
          </w:p>
          <w:p w14:paraId="61579CF1" w14:textId="169C64C1" w:rsidR="002F6287" w:rsidRPr="002F6287" w:rsidRDefault="002F6287" w:rsidP="00AC0163">
            <w:pPr>
              <w:pStyle w:val="ListParagraph"/>
              <w:numPr>
                <w:ilvl w:val="0"/>
                <w:numId w:val="9"/>
              </w:numPr>
              <w:spacing w:line="136" w:lineRule="atLeast"/>
              <w:ind w:left="426"/>
              <w:rPr>
                <w:rFonts w:ascii="Calibri" w:hAnsi="Calibri" w:cs="Calibri"/>
                <w:sz w:val="22"/>
                <w:szCs w:val="22"/>
              </w:rPr>
            </w:pPr>
            <w:r w:rsidRPr="002F6287">
              <w:rPr>
                <w:rFonts w:ascii="Calibri" w:hAnsi="Calibri" w:cs="Calibri"/>
                <w:sz w:val="22"/>
                <w:szCs w:val="22"/>
              </w:rPr>
              <w:t>Shell Scripting</w:t>
            </w:r>
          </w:p>
        </w:tc>
      </w:tr>
    </w:tbl>
    <w:p w14:paraId="3F76B4CD" w14:textId="77777777" w:rsidR="00E121D4" w:rsidRDefault="00E121D4" w:rsidP="0037691A">
      <w:pPr>
        <w:autoSpaceDN/>
        <w:rPr>
          <w:sz w:val="22"/>
          <w:szCs w:val="22"/>
          <w:lang w:val="en-GB"/>
        </w:rPr>
      </w:pPr>
    </w:p>
    <w:sectPr w:rsidR="00E121D4" w:rsidSect="002F6287">
      <w:pgSz w:w="11900" w:h="16840"/>
      <w:pgMar w:top="426" w:right="720" w:bottom="0" w:left="720" w:header="720" w:footer="10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F24FA" w14:textId="77777777" w:rsidR="003C0549" w:rsidRDefault="003C0549">
      <w:r>
        <w:separator/>
      </w:r>
    </w:p>
  </w:endnote>
  <w:endnote w:type="continuationSeparator" w:id="0">
    <w:p w14:paraId="74DC91E5" w14:textId="77777777" w:rsidR="003C0549" w:rsidRDefault="003C0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E4A31" w14:textId="77777777" w:rsidR="003C0549" w:rsidRDefault="003C0549">
      <w:r>
        <w:rPr>
          <w:color w:val="000000"/>
        </w:rPr>
        <w:separator/>
      </w:r>
    </w:p>
  </w:footnote>
  <w:footnote w:type="continuationSeparator" w:id="0">
    <w:p w14:paraId="456A6A33" w14:textId="77777777" w:rsidR="003C0549" w:rsidRDefault="003C0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2"/>
    <w:lvl w:ilvl="0">
      <w:start w:val="1"/>
      <w:numFmt w:val="bullet"/>
      <w:lvlText w:val=""/>
      <w:lvlJc w:val="left"/>
      <w:pPr>
        <w:tabs>
          <w:tab w:val="num" w:pos="720"/>
        </w:tabs>
        <w:ind w:left="720" w:hanging="360"/>
      </w:pPr>
      <w:rPr>
        <w:rFonts w:ascii="Symbol" w:hAnsi="Symbol" w:cs="Symbol" w:hint="default"/>
        <w:sz w:val="22"/>
        <w:szCs w:val="22"/>
        <w:lang w:val="en-GB"/>
      </w:rPr>
    </w:lvl>
  </w:abstractNum>
  <w:abstractNum w:abstractNumId="1" w15:restartNumberingAfterBreak="0">
    <w:nsid w:val="00000002"/>
    <w:multiLevelType w:val="singleLevel"/>
    <w:tmpl w:val="00000002"/>
    <w:name w:val="WW8Num13"/>
    <w:lvl w:ilvl="0">
      <w:start w:val="1"/>
      <w:numFmt w:val="bullet"/>
      <w:lvlText w:val=""/>
      <w:lvlJc w:val="left"/>
      <w:pPr>
        <w:tabs>
          <w:tab w:val="num" w:pos="360"/>
        </w:tabs>
        <w:ind w:left="360" w:hanging="360"/>
      </w:pPr>
      <w:rPr>
        <w:rFonts w:ascii="Symbol" w:hAnsi="Symbol" w:cs="Symbol" w:hint="default"/>
        <w:sz w:val="22"/>
        <w:szCs w:val="22"/>
        <w:lang w:val="en-GB"/>
      </w:rPr>
    </w:lvl>
  </w:abstractNum>
  <w:abstractNum w:abstractNumId="2" w15:restartNumberingAfterBreak="0">
    <w:nsid w:val="00000004"/>
    <w:multiLevelType w:val="multilevel"/>
    <w:tmpl w:val="00000004"/>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hint="default"/>
        <w:color w:val="7A7A7A"/>
        <w:sz w:val="20"/>
      </w:rPr>
    </w:lvl>
  </w:abstractNum>
  <w:abstractNum w:abstractNumId="4" w15:restartNumberingAfterBreak="0">
    <w:nsid w:val="083E5036"/>
    <w:multiLevelType w:val="hybridMultilevel"/>
    <w:tmpl w:val="E6143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312B55"/>
    <w:multiLevelType w:val="hybridMultilevel"/>
    <w:tmpl w:val="5A4C99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BF1089D"/>
    <w:multiLevelType w:val="hybridMultilevel"/>
    <w:tmpl w:val="418E4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D42856"/>
    <w:multiLevelType w:val="multilevel"/>
    <w:tmpl w:val="3FEEFACC"/>
    <w:styleLink w:val="WW8Num3"/>
    <w:lvl w:ilvl="0">
      <w:start w:val="1998"/>
      <w:numFmt w:val="decimal"/>
      <w:lvlText w:val="%1"/>
      <w:lvlJc w:val="left"/>
      <w:pPr>
        <w:ind w:left="2160" w:hanging="21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557F23F6"/>
    <w:multiLevelType w:val="hybridMultilevel"/>
    <w:tmpl w:val="C0724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A0589C"/>
    <w:multiLevelType w:val="hybridMultilevel"/>
    <w:tmpl w:val="3EF46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1F1BBA"/>
    <w:multiLevelType w:val="hybridMultilevel"/>
    <w:tmpl w:val="1E701A9C"/>
    <w:lvl w:ilvl="0" w:tplc="FFFFFFFF">
      <w:start w:val="1"/>
      <w:numFmt w:val="bullet"/>
      <w:pStyle w:val="StyleBulleted"/>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Tahoma"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Tahoma"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40775108">
    <w:abstractNumId w:val="5"/>
  </w:num>
  <w:num w:numId="2" w16cid:durableId="669875023">
    <w:abstractNumId w:val="4"/>
  </w:num>
  <w:num w:numId="3" w16cid:durableId="1413548177">
    <w:abstractNumId w:val="9"/>
  </w:num>
  <w:num w:numId="4" w16cid:durableId="1659192815">
    <w:abstractNumId w:val="10"/>
  </w:num>
  <w:num w:numId="5" w16cid:durableId="241720137">
    <w:abstractNumId w:val="2"/>
  </w:num>
  <w:num w:numId="6" w16cid:durableId="1134253451">
    <w:abstractNumId w:val="1"/>
  </w:num>
  <w:num w:numId="7" w16cid:durableId="1492525219">
    <w:abstractNumId w:val="0"/>
  </w:num>
  <w:num w:numId="8" w16cid:durableId="24722053">
    <w:abstractNumId w:val="7"/>
  </w:num>
  <w:num w:numId="9" w16cid:durableId="1080449572">
    <w:abstractNumId w:val="8"/>
  </w:num>
  <w:num w:numId="10" w16cid:durableId="2019575463">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3BC"/>
    <w:rsid w:val="00007C43"/>
    <w:rsid w:val="00010697"/>
    <w:rsid w:val="000230AF"/>
    <w:rsid w:val="000252D6"/>
    <w:rsid w:val="0003102C"/>
    <w:rsid w:val="0003316B"/>
    <w:rsid w:val="00033D0A"/>
    <w:rsid w:val="0003761C"/>
    <w:rsid w:val="000404F7"/>
    <w:rsid w:val="0007050E"/>
    <w:rsid w:val="000734DC"/>
    <w:rsid w:val="00075CD6"/>
    <w:rsid w:val="00075FBC"/>
    <w:rsid w:val="00083C12"/>
    <w:rsid w:val="00094548"/>
    <w:rsid w:val="000A46DA"/>
    <w:rsid w:val="000A5577"/>
    <w:rsid w:val="000B298E"/>
    <w:rsid w:val="000E26D4"/>
    <w:rsid w:val="000E2EA2"/>
    <w:rsid w:val="00105AF3"/>
    <w:rsid w:val="00110B47"/>
    <w:rsid w:val="00132143"/>
    <w:rsid w:val="0013303C"/>
    <w:rsid w:val="001547B2"/>
    <w:rsid w:val="00161009"/>
    <w:rsid w:val="001635C0"/>
    <w:rsid w:val="001747C8"/>
    <w:rsid w:val="00176F79"/>
    <w:rsid w:val="00183054"/>
    <w:rsid w:val="002170DA"/>
    <w:rsid w:val="0025250D"/>
    <w:rsid w:val="002A33E2"/>
    <w:rsid w:val="002A7F5D"/>
    <w:rsid w:val="002D4EFC"/>
    <w:rsid w:val="002F6287"/>
    <w:rsid w:val="002F75A7"/>
    <w:rsid w:val="003118B1"/>
    <w:rsid w:val="00316869"/>
    <w:rsid w:val="00332B38"/>
    <w:rsid w:val="00357BF5"/>
    <w:rsid w:val="00376376"/>
    <w:rsid w:val="0037691A"/>
    <w:rsid w:val="003A11E4"/>
    <w:rsid w:val="003B5369"/>
    <w:rsid w:val="003B53B4"/>
    <w:rsid w:val="003C0549"/>
    <w:rsid w:val="003E3A21"/>
    <w:rsid w:val="003E61BA"/>
    <w:rsid w:val="00407031"/>
    <w:rsid w:val="00411BF9"/>
    <w:rsid w:val="00412A54"/>
    <w:rsid w:val="004355DB"/>
    <w:rsid w:val="00450864"/>
    <w:rsid w:val="00452C78"/>
    <w:rsid w:val="0046541C"/>
    <w:rsid w:val="004808CE"/>
    <w:rsid w:val="00482557"/>
    <w:rsid w:val="0049591F"/>
    <w:rsid w:val="00495D63"/>
    <w:rsid w:val="004E4C15"/>
    <w:rsid w:val="004E4D70"/>
    <w:rsid w:val="004F0B90"/>
    <w:rsid w:val="004F2968"/>
    <w:rsid w:val="005065F4"/>
    <w:rsid w:val="00507B53"/>
    <w:rsid w:val="00527DBD"/>
    <w:rsid w:val="00531B28"/>
    <w:rsid w:val="0054020E"/>
    <w:rsid w:val="005545DF"/>
    <w:rsid w:val="0056003A"/>
    <w:rsid w:val="00570FE1"/>
    <w:rsid w:val="0057504F"/>
    <w:rsid w:val="005750D2"/>
    <w:rsid w:val="00580741"/>
    <w:rsid w:val="00585371"/>
    <w:rsid w:val="005D4EA0"/>
    <w:rsid w:val="005E05B5"/>
    <w:rsid w:val="006060FD"/>
    <w:rsid w:val="00613089"/>
    <w:rsid w:val="00616720"/>
    <w:rsid w:val="006268D5"/>
    <w:rsid w:val="0062704F"/>
    <w:rsid w:val="00645103"/>
    <w:rsid w:val="00651837"/>
    <w:rsid w:val="006520DB"/>
    <w:rsid w:val="00686461"/>
    <w:rsid w:val="006B73F1"/>
    <w:rsid w:val="006E13BC"/>
    <w:rsid w:val="006E2056"/>
    <w:rsid w:val="006E2698"/>
    <w:rsid w:val="006E2E3B"/>
    <w:rsid w:val="006F7F0B"/>
    <w:rsid w:val="00701AEC"/>
    <w:rsid w:val="00732DB7"/>
    <w:rsid w:val="00735D3C"/>
    <w:rsid w:val="00742E00"/>
    <w:rsid w:val="0075521B"/>
    <w:rsid w:val="00761952"/>
    <w:rsid w:val="00771DC8"/>
    <w:rsid w:val="00785F67"/>
    <w:rsid w:val="007B51C6"/>
    <w:rsid w:val="007C0E0C"/>
    <w:rsid w:val="007C6952"/>
    <w:rsid w:val="007C6E3E"/>
    <w:rsid w:val="007D24F0"/>
    <w:rsid w:val="007E0332"/>
    <w:rsid w:val="007E4C5A"/>
    <w:rsid w:val="008218CC"/>
    <w:rsid w:val="00830141"/>
    <w:rsid w:val="00830557"/>
    <w:rsid w:val="008403E8"/>
    <w:rsid w:val="00863857"/>
    <w:rsid w:val="00883EB6"/>
    <w:rsid w:val="008934F7"/>
    <w:rsid w:val="008B6BA4"/>
    <w:rsid w:val="008D626F"/>
    <w:rsid w:val="008E2C29"/>
    <w:rsid w:val="008F6D7E"/>
    <w:rsid w:val="009136BD"/>
    <w:rsid w:val="009161B9"/>
    <w:rsid w:val="0091679F"/>
    <w:rsid w:val="00932CC9"/>
    <w:rsid w:val="00941A9C"/>
    <w:rsid w:val="00941B00"/>
    <w:rsid w:val="0097124A"/>
    <w:rsid w:val="009A4CCC"/>
    <w:rsid w:val="009A5170"/>
    <w:rsid w:val="00A0423E"/>
    <w:rsid w:val="00A07EC1"/>
    <w:rsid w:val="00A44AEF"/>
    <w:rsid w:val="00A871DE"/>
    <w:rsid w:val="00AB6FD0"/>
    <w:rsid w:val="00AC0163"/>
    <w:rsid w:val="00AD0B0A"/>
    <w:rsid w:val="00AF000E"/>
    <w:rsid w:val="00AF7753"/>
    <w:rsid w:val="00B06A23"/>
    <w:rsid w:val="00B06CDF"/>
    <w:rsid w:val="00B12009"/>
    <w:rsid w:val="00B16134"/>
    <w:rsid w:val="00B3502F"/>
    <w:rsid w:val="00B363FD"/>
    <w:rsid w:val="00B543E3"/>
    <w:rsid w:val="00B54F31"/>
    <w:rsid w:val="00B91E5E"/>
    <w:rsid w:val="00BD05E7"/>
    <w:rsid w:val="00BE0849"/>
    <w:rsid w:val="00BF4D8D"/>
    <w:rsid w:val="00C070D4"/>
    <w:rsid w:val="00C104D2"/>
    <w:rsid w:val="00C25B40"/>
    <w:rsid w:val="00C27AB7"/>
    <w:rsid w:val="00C3071A"/>
    <w:rsid w:val="00C36DEE"/>
    <w:rsid w:val="00C46DE1"/>
    <w:rsid w:val="00C47A80"/>
    <w:rsid w:val="00C9361D"/>
    <w:rsid w:val="00C94BBD"/>
    <w:rsid w:val="00CA0FFB"/>
    <w:rsid w:val="00CD06C7"/>
    <w:rsid w:val="00CD14C4"/>
    <w:rsid w:val="00CE3F1D"/>
    <w:rsid w:val="00CF7F8F"/>
    <w:rsid w:val="00D15C9F"/>
    <w:rsid w:val="00D1604F"/>
    <w:rsid w:val="00D25CF4"/>
    <w:rsid w:val="00D30CA5"/>
    <w:rsid w:val="00D36EE6"/>
    <w:rsid w:val="00D57A54"/>
    <w:rsid w:val="00D610F4"/>
    <w:rsid w:val="00D64B9F"/>
    <w:rsid w:val="00DA5F46"/>
    <w:rsid w:val="00DB402D"/>
    <w:rsid w:val="00DB6B5F"/>
    <w:rsid w:val="00DF4C52"/>
    <w:rsid w:val="00E00581"/>
    <w:rsid w:val="00E121D4"/>
    <w:rsid w:val="00E16D4D"/>
    <w:rsid w:val="00E2059F"/>
    <w:rsid w:val="00E450A4"/>
    <w:rsid w:val="00E46A1C"/>
    <w:rsid w:val="00E51661"/>
    <w:rsid w:val="00E704E8"/>
    <w:rsid w:val="00E726BD"/>
    <w:rsid w:val="00EC1310"/>
    <w:rsid w:val="00EC37E3"/>
    <w:rsid w:val="00F020D6"/>
    <w:rsid w:val="00F031A9"/>
    <w:rsid w:val="00F52803"/>
    <w:rsid w:val="00F60447"/>
    <w:rsid w:val="00F67B8C"/>
    <w:rsid w:val="00F729D5"/>
    <w:rsid w:val="00F84B3B"/>
    <w:rsid w:val="00FB4C25"/>
    <w:rsid w:val="00FD3098"/>
    <w:rsid w:val="00FE3191"/>
    <w:rsid w:val="00FF35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7F5B9"/>
  <w15:docId w15:val="{E521656F-0073-49ED-B37A-07AEFE4F0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4"/>
        <w:szCs w:val="24"/>
        <w:lang w:val="en-US" w:eastAsia="en-US"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5DF"/>
    <w:pPr>
      <w:suppressAutoHyphens/>
    </w:pPr>
  </w:style>
  <w:style w:type="paragraph" w:styleId="Heading1">
    <w:name w:val="heading 1"/>
    <w:basedOn w:val="Normal"/>
    <w:next w:val="Normal"/>
    <w:link w:val="Heading1Char"/>
    <w:uiPriority w:val="9"/>
    <w:qFormat/>
    <w:rsid w:val="00FB4C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02F"/>
    <w:pPr>
      <w:keepNext/>
      <w:keepLines/>
      <w:suppressAutoHyphens w:val="0"/>
      <w:autoSpaceDN/>
      <w:spacing w:before="40"/>
      <w:outlineLvl w:val="1"/>
    </w:pPr>
    <w:rPr>
      <w:rFonts w:asciiTheme="majorHAnsi" w:eastAsiaTheme="majorEastAsia" w:hAnsiTheme="majorHAnsi" w:cstheme="majorBidi"/>
      <w:color w:val="2F5496" w:themeColor="accent1" w:themeShade="BF"/>
      <w:sz w:val="26"/>
      <w:szCs w:val="26"/>
      <w:lang w:val="en-GB"/>
    </w:rPr>
  </w:style>
  <w:style w:type="paragraph" w:styleId="Heading3">
    <w:name w:val="heading 3"/>
    <w:basedOn w:val="Normal"/>
    <w:next w:val="Normal"/>
    <w:link w:val="Heading3Char"/>
    <w:uiPriority w:val="9"/>
    <w:unhideWhenUsed/>
    <w:qFormat/>
    <w:rsid w:val="000230A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Template bullets,Bullets"/>
    <w:basedOn w:val="Normal"/>
    <w:link w:val="ListParagraphChar"/>
    <w:uiPriority w:val="34"/>
    <w:qFormat/>
    <w:pPr>
      <w:ind w:left="720"/>
      <w:contextualSpacing/>
    </w:pPr>
  </w:style>
  <w:style w:type="paragraph" w:styleId="NoSpacing">
    <w:name w:val="No Spacing"/>
    <w:aliases w:val="paragraph"/>
    <w:link w:val="NoSpacingChar"/>
    <w:uiPriority w:val="1"/>
    <w:qFormat/>
    <w:rsid w:val="008B6BA4"/>
    <w:pPr>
      <w:autoSpaceDN/>
    </w:pPr>
    <w:rPr>
      <w:rFonts w:eastAsia="Times New Roman" w:cs="Times New Roman"/>
      <w:sz w:val="22"/>
      <w:szCs w:val="22"/>
      <w:lang w:val="en-GB" w:eastAsia="en-GB"/>
    </w:rPr>
  </w:style>
  <w:style w:type="table" w:styleId="TableGrid">
    <w:name w:val="Table Grid"/>
    <w:basedOn w:val="TableNormal"/>
    <w:uiPriority w:val="39"/>
    <w:rsid w:val="008B6BA4"/>
    <w:pPr>
      <w:autoSpaceDN/>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aliases w:val="paragraph Char"/>
    <w:link w:val="NoSpacing"/>
    <w:uiPriority w:val="1"/>
    <w:locked/>
    <w:rsid w:val="008B6BA4"/>
    <w:rPr>
      <w:rFonts w:eastAsia="Times New Roman" w:cs="Times New Roman"/>
      <w:sz w:val="22"/>
      <w:szCs w:val="22"/>
      <w:lang w:val="en-GB" w:eastAsia="en-GB"/>
    </w:rPr>
  </w:style>
  <w:style w:type="character" w:customStyle="1" w:styleId="ListParagraphChar">
    <w:name w:val="List Paragraph Char"/>
    <w:aliases w:val="bullets Char,Template bullets Char,Bullets Char"/>
    <w:basedOn w:val="DefaultParagraphFont"/>
    <w:link w:val="ListParagraph"/>
    <w:uiPriority w:val="1"/>
    <w:rsid w:val="008B6BA4"/>
  </w:style>
  <w:style w:type="paragraph" w:styleId="PlainText">
    <w:name w:val="Plain Text"/>
    <w:basedOn w:val="Normal"/>
    <w:link w:val="PlainTextChar"/>
    <w:uiPriority w:val="99"/>
    <w:unhideWhenUsed/>
    <w:rsid w:val="000A46DA"/>
    <w:pPr>
      <w:suppressAutoHyphens w:val="0"/>
      <w:autoSpaceDN/>
    </w:pPr>
    <w:rPr>
      <w:rFonts w:eastAsiaTheme="minorHAnsi" w:cs="Calibri"/>
      <w:sz w:val="22"/>
      <w:szCs w:val="22"/>
      <w:lang w:val="en-GB"/>
    </w:rPr>
  </w:style>
  <w:style w:type="character" w:customStyle="1" w:styleId="PlainTextChar">
    <w:name w:val="Plain Text Char"/>
    <w:basedOn w:val="DefaultParagraphFont"/>
    <w:link w:val="PlainText"/>
    <w:uiPriority w:val="99"/>
    <w:rsid w:val="000A46DA"/>
    <w:rPr>
      <w:rFonts w:eastAsiaTheme="minorHAnsi" w:cs="Calibri"/>
      <w:sz w:val="22"/>
      <w:szCs w:val="22"/>
      <w:lang w:val="en-GB"/>
    </w:rPr>
  </w:style>
  <w:style w:type="character" w:customStyle="1" w:styleId="Heading2Char">
    <w:name w:val="Heading 2 Char"/>
    <w:basedOn w:val="DefaultParagraphFont"/>
    <w:link w:val="Heading2"/>
    <w:uiPriority w:val="9"/>
    <w:rsid w:val="00B3502F"/>
    <w:rPr>
      <w:rFonts w:asciiTheme="majorHAnsi" w:eastAsiaTheme="majorEastAsia" w:hAnsiTheme="majorHAnsi" w:cstheme="majorBidi"/>
      <w:color w:val="2F5496" w:themeColor="accent1" w:themeShade="BF"/>
      <w:sz w:val="26"/>
      <w:szCs w:val="26"/>
      <w:lang w:val="en-GB"/>
    </w:rPr>
  </w:style>
  <w:style w:type="paragraph" w:customStyle="1" w:styleId="StyleBulleted">
    <w:name w:val="Style Bulleted"/>
    <w:basedOn w:val="Normal"/>
    <w:rsid w:val="000230AF"/>
    <w:pPr>
      <w:widowControl w:val="0"/>
      <w:numPr>
        <w:numId w:val="4"/>
      </w:numPr>
      <w:suppressAutoHyphens w:val="0"/>
      <w:autoSpaceDN/>
      <w:spacing w:before="120"/>
      <w:ind w:left="714" w:hanging="357"/>
      <w:jc w:val="both"/>
    </w:pPr>
    <w:rPr>
      <w:rFonts w:ascii="Times New Roman" w:eastAsia="Times New Roman" w:hAnsi="Times New Roman" w:cs="Tahoma"/>
      <w:sz w:val="22"/>
      <w:lang w:val="en-GB"/>
    </w:rPr>
  </w:style>
  <w:style w:type="character" w:customStyle="1" w:styleId="Heading3Char">
    <w:name w:val="Heading 3 Char"/>
    <w:basedOn w:val="DefaultParagraphFont"/>
    <w:link w:val="Heading3"/>
    <w:uiPriority w:val="9"/>
    <w:rsid w:val="000230AF"/>
    <w:rPr>
      <w:rFonts w:asciiTheme="majorHAnsi" w:eastAsiaTheme="majorEastAsia" w:hAnsiTheme="majorHAnsi" w:cstheme="majorBidi"/>
      <w:color w:val="1F3763" w:themeColor="accent1" w:themeShade="7F"/>
    </w:rPr>
  </w:style>
  <w:style w:type="paragraph" w:styleId="EndnoteText">
    <w:name w:val="endnote text"/>
    <w:basedOn w:val="Normal"/>
    <w:link w:val="EndnoteTextChar"/>
    <w:semiHidden/>
    <w:rsid w:val="000230AF"/>
    <w:pPr>
      <w:widowControl w:val="0"/>
      <w:suppressAutoHyphens w:val="0"/>
      <w:autoSpaceDN/>
      <w:jc w:val="both"/>
    </w:pPr>
    <w:rPr>
      <w:rFonts w:ascii="Times New Roman" w:eastAsia="Times New Roman" w:hAnsi="Times New Roman" w:cs="Tahoma"/>
      <w:sz w:val="22"/>
      <w:lang w:val="en-GB"/>
    </w:rPr>
  </w:style>
  <w:style w:type="character" w:customStyle="1" w:styleId="EndnoteTextChar">
    <w:name w:val="Endnote Text Char"/>
    <w:basedOn w:val="DefaultParagraphFont"/>
    <w:link w:val="EndnoteText"/>
    <w:semiHidden/>
    <w:rsid w:val="000230AF"/>
    <w:rPr>
      <w:rFonts w:ascii="Times New Roman" w:eastAsia="Times New Roman" w:hAnsi="Times New Roman" w:cs="Tahoma"/>
      <w:sz w:val="22"/>
      <w:lang w:val="en-GB"/>
    </w:rPr>
  </w:style>
  <w:style w:type="paragraph" w:styleId="Header">
    <w:name w:val="header"/>
    <w:basedOn w:val="Normal"/>
    <w:link w:val="HeaderChar"/>
    <w:uiPriority w:val="99"/>
    <w:unhideWhenUsed/>
    <w:rsid w:val="000230AF"/>
    <w:pPr>
      <w:tabs>
        <w:tab w:val="center" w:pos="4513"/>
        <w:tab w:val="right" w:pos="9026"/>
      </w:tabs>
    </w:pPr>
  </w:style>
  <w:style w:type="character" w:customStyle="1" w:styleId="HeaderChar">
    <w:name w:val="Header Char"/>
    <w:basedOn w:val="DefaultParagraphFont"/>
    <w:link w:val="Header"/>
    <w:uiPriority w:val="99"/>
    <w:rsid w:val="000230AF"/>
  </w:style>
  <w:style w:type="paragraph" w:styleId="Footer">
    <w:name w:val="footer"/>
    <w:basedOn w:val="Normal"/>
    <w:link w:val="FooterChar"/>
    <w:uiPriority w:val="99"/>
    <w:unhideWhenUsed/>
    <w:rsid w:val="000230AF"/>
    <w:pPr>
      <w:tabs>
        <w:tab w:val="center" w:pos="4513"/>
        <w:tab w:val="right" w:pos="9026"/>
      </w:tabs>
    </w:pPr>
  </w:style>
  <w:style w:type="character" w:customStyle="1" w:styleId="FooterChar">
    <w:name w:val="Footer Char"/>
    <w:basedOn w:val="DefaultParagraphFont"/>
    <w:link w:val="Footer"/>
    <w:uiPriority w:val="99"/>
    <w:rsid w:val="000230AF"/>
  </w:style>
  <w:style w:type="paragraph" w:customStyle="1" w:styleId="Style6">
    <w:name w:val="Style6"/>
    <w:basedOn w:val="ListParagraph"/>
    <w:qFormat/>
    <w:rsid w:val="008E2C29"/>
    <w:pPr>
      <w:tabs>
        <w:tab w:val="num" w:pos="360"/>
      </w:tabs>
      <w:suppressAutoHyphens w:val="0"/>
      <w:autoSpaceDN/>
      <w:ind w:left="454" w:hanging="227"/>
      <w:jc w:val="both"/>
    </w:pPr>
    <w:rPr>
      <w:rFonts w:asciiTheme="majorHAnsi" w:eastAsia="Times New Roman" w:hAnsiTheme="majorHAnsi" w:cs="Calibri Light"/>
      <w:color w:val="000000" w:themeColor="text1"/>
    </w:rPr>
  </w:style>
  <w:style w:type="character" w:styleId="Hyperlink">
    <w:name w:val="Hyperlink"/>
    <w:basedOn w:val="DefaultParagraphFont"/>
    <w:uiPriority w:val="99"/>
    <w:unhideWhenUsed/>
    <w:rsid w:val="009161B9"/>
    <w:rPr>
      <w:color w:val="0563C1" w:themeColor="hyperlink"/>
      <w:u w:val="single"/>
    </w:rPr>
  </w:style>
  <w:style w:type="character" w:styleId="UnresolvedMention">
    <w:name w:val="Unresolved Mention"/>
    <w:basedOn w:val="DefaultParagraphFont"/>
    <w:uiPriority w:val="99"/>
    <w:semiHidden/>
    <w:unhideWhenUsed/>
    <w:rsid w:val="009161B9"/>
    <w:rPr>
      <w:color w:val="605E5C"/>
      <w:shd w:val="clear" w:color="auto" w:fill="E1DFDD"/>
    </w:rPr>
  </w:style>
  <w:style w:type="paragraph" w:styleId="BodyText">
    <w:name w:val="Body Text"/>
    <w:basedOn w:val="Normal"/>
    <w:link w:val="BodyTextChar"/>
    <w:uiPriority w:val="1"/>
    <w:qFormat/>
    <w:rsid w:val="009161B9"/>
    <w:pPr>
      <w:widowControl w:val="0"/>
      <w:suppressAutoHyphens w:val="0"/>
      <w:autoSpaceDE w:val="0"/>
      <w:spacing w:before="38"/>
      <w:ind w:left="234"/>
    </w:pPr>
    <w:rPr>
      <w:rFonts w:ascii="Arial" w:eastAsia="Arial" w:hAnsi="Arial"/>
      <w:sz w:val="22"/>
      <w:szCs w:val="22"/>
    </w:rPr>
  </w:style>
  <w:style w:type="character" w:customStyle="1" w:styleId="BodyTextChar">
    <w:name w:val="Body Text Char"/>
    <w:basedOn w:val="DefaultParagraphFont"/>
    <w:link w:val="BodyText"/>
    <w:uiPriority w:val="1"/>
    <w:rsid w:val="009161B9"/>
    <w:rPr>
      <w:rFonts w:ascii="Arial" w:eastAsia="Arial" w:hAnsi="Arial"/>
      <w:sz w:val="22"/>
      <w:szCs w:val="22"/>
    </w:rPr>
  </w:style>
  <w:style w:type="character" w:customStyle="1" w:styleId="Heading1Char">
    <w:name w:val="Heading 1 Char"/>
    <w:basedOn w:val="DefaultParagraphFont"/>
    <w:link w:val="Heading1"/>
    <w:uiPriority w:val="9"/>
    <w:rsid w:val="00FB4C25"/>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161009"/>
    <w:rPr>
      <w:sz w:val="16"/>
      <w:szCs w:val="16"/>
    </w:rPr>
  </w:style>
  <w:style w:type="paragraph" w:styleId="CommentText">
    <w:name w:val="annotation text"/>
    <w:basedOn w:val="Normal"/>
    <w:link w:val="CommentTextChar"/>
    <w:uiPriority w:val="99"/>
    <w:unhideWhenUsed/>
    <w:rsid w:val="00161009"/>
    <w:rPr>
      <w:sz w:val="20"/>
      <w:szCs w:val="20"/>
    </w:rPr>
  </w:style>
  <w:style w:type="character" w:customStyle="1" w:styleId="CommentTextChar">
    <w:name w:val="Comment Text Char"/>
    <w:basedOn w:val="DefaultParagraphFont"/>
    <w:link w:val="CommentText"/>
    <w:uiPriority w:val="99"/>
    <w:rsid w:val="00161009"/>
    <w:rPr>
      <w:sz w:val="20"/>
      <w:szCs w:val="20"/>
    </w:rPr>
  </w:style>
  <w:style w:type="character" w:customStyle="1" w:styleId="fn">
    <w:name w:val="fn"/>
    <w:basedOn w:val="DefaultParagraphFont"/>
    <w:rsid w:val="00161009"/>
  </w:style>
  <w:style w:type="character" w:customStyle="1" w:styleId="documenttxtBold">
    <w:name w:val="document_txtBold"/>
    <w:basedOn w:val="DefaultParagraphFont"/>
    <w:rsid w:val="00C27AB7"/>
    <w:rPr>
      <w:b/>
      <w:bCs/>
    </w:rPr>
  </w:style>
  <w:style w:type="paragraph" w:styleId="Title">
    <w:name w:val="Title"/>
    <w:basedOn w:val="Normal"/>
    <w:next w:val="Subtitle"/>
    <w:link w:val="TitleChar"/>
    <w:uiPriority w:val="10"/>
    <w:qFormat/>
    <w:rsid w:val="00083C12"/>
    <w:pPr>
      <w:jc w:val="center"/>
      <w:textAlignment w:val="baseline"/>
    </w:pPr>
    <w:rPr>
      <w:rFonts w:ascii="Times New Roman" w:eastAsia="Times New Roman" w:hAnsi="Times New Roman" w:cs="Times New Roman"/>
      <w:b/>
      <w:kern w:val="3"/>
      <w:sz w:val="36"/>
      <w:szCs w:val="20"/>
      <w:lang w:eastAsia="zh-CN"/>
    </w:rPr>
  </w:style>
  <w:style w:type="character" w:customStyle="1" w:styleId="TitleChar">
    <w:name w:val="Title Char"/>
    <w:basedOn w:val="DefaultParagraphFont"/>
    <w:link w:val="Title"/>
    <w:uiPriority w:val="10"/>
    <w:rsid w:val="00083C12"/>
    <w:rPr>
      <w:rFonts w:ascii="Times New Roman" w:eastAsia="Times New Roman" w:hAnsi="Times New Roman" w:cs="Times New Roman"/>
      <w:b/>
      <w:kern w:val="3"/>
      <w:sz w:val="36"/>
      <w:szCs w:val="20"/>
      <w:lang w:eastAsia="zh-CN"/>
    </w:rPr>
  </w:style>
  <w:style w:type="paragraph" w:styleId="Subtitle">
    <w:name w:val="Subtitle"/>
    <w:basedOn w:val="Normal"/>
    <w:next w:val="Normal"/>
    <w:link w:val="SubtitleChar"/>
    <w:uiPriority w:val="11"/>
    <w:qFormat/>
    <w:rsid w:val="00083C1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83C12"/>
    <w:rPr>
      <w:rFonts w:asciiTheme="minorHAnsi" w:eastAsiaTheme="minorEastAsia" w:hAnsiTheme="minorHAnsi" w:cstheme="minorBidi"/>
      <w:color w:val="5A5A5A" w:themeColor="text1" w:themeTint="A5"/>
      <w:spacing w:val="15"/>
      <w:sz w:val="22"/>
      <w:szCs w:val="22"/>
    </w:rPr>
  </w:style>
  <w:style w:type="paragraph" w:customStyle="1" w:styleId="Standard">
    <w:name w:val="Standard"/>
    <w:rsid w:val="00083C12"/>
    <w:pPr>
      <w:suppressAutoHyphens/>
      <w:textAlignment w:val="baseline"/>
    </w:pPr>
    <w:rPr>
      <w:rFonts w:ascii="Times New Roman" w:eastAsia="Times New Roman" w:hAnsi="Times New Roman" w:cs="Times New Roman"/>
      <w:kern w:val="3"/>
      <w:szCs w:val="20"/>
      <w:lang w:eastAsia="zh-CN"/>
    </w:rPr>
  </w:style>
  <w:style w:type="numbering" w:customStyle="1" w:styleId="WW8Num3">
    <w:name w:val="WW8Num3"/>
    <w:basedOn w:val="NoList"/>
    <w:rsid w:val="00083C12"/>
    <w:pPr>
      <w:numPr>
        <w:numId w:val="8"/>
      </w:numPr>
    </w:pPr>
  </w:style>
  <w:style w:type="paragraph" w:styleId="NormalWeb">
    <w:name w:val="Normal (Web)"/>
    <w:basedOn w:val="Normal"/>
    <w:rsid w:val="00B06CDF"/>
    <w:pPr>
      <w:autoSpaceDN/>
      <w:spacing w:before="280" w:after="280"/>
    </w:pPr>
    <w:rPr>
      <w:rFonts w:ascii="Times New Roman" w:eastAsia="Times New Roman" w:hAnsi="Times New Roman" w:cs="Times New Roman"/>
      <w:lang w:val="en-GB" w:eastAsia="ar-SA"/>
    </w:rPr>
  </w:style>
  <w:style w:type="character" w:customStyle="1" w:styleId="lggreybold1">
    <w:name w:val="lggreybold1"/>
    <w:rsid w:val="00B06CDF"/>
    <w:rPr>
      <w:b/>
      <w:bCs/>
      <w:color w:val="7A7A7A"/>
      <w:sz w:val="15"/>
      <w:szCs w:val="15"/>
    </w:rPr>
  </w:style>
  <w:style w:type="paragraph" w:customStyle="1" w:styleId="greybold">
    <w:name w:val="greybold"/>
    <w:basedOn w:val="Normal"/>
    <w:rsid w:val="007C6952"/>
    <w:pPr>
      <w:autoSpaceDN/>
      <w:spacing w:before="280" w:after="280"/>
    </w:pPr>
    <w:rPr>
      <w:rFonts w:ascii="Times New Roman" w:eastAsia="Times New Roman" w:hAnsi="Times New Roman" w:cs="Times New Roman"/>
      <w:b/>
      <w:bCs/>
      <w:color w:val="7A7A7A"/>
      <w:sz w:val="14"/>
      <w:szCs w:val="14"/>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11082">
      <w:bodyDiv w:val="1"/>
      <w:marLeft w:val="0"/>
      <w:marRight w:val="0"/>
      <w:marTop w:val="0"/>
      <w:marBottom w:val="0"/>
      <w:divBdr>
        <w:top w:val="none" w:sz="0" w:space="0" w:color="auto"/>
        <w:left w:val="none" w:sz="0" w:space="0" w:color="auto"/>
        <w:bottom w:val="none" w:sz="0" w:space="0" w:color="auto"/>
        <w:right w:val="none" w:sz="0" w:space="0" w:color="auto"/>
      </w:divBdr>
    </w:div>
    <w:div w:id="273096928">
      <w:bodyDiv w:val="1"/>
      <w:marLeft w:val="0"/>
      <w:marRight w:val="0"/>
      <w:marTop w:val="0"/>
      <w:marBottom w:val="0"/>
      <w:divBdr>
        <w:top w:val="none" w:sz="0" w:space="0" w:color="auto"/>
        <w:left w:val="none" w:sz="0" w:space="0" w:color="auto"/>
        <w:bottom w:val="none" w:sz="0" w:space="0" w:color="auto"/>
        <w:right w:val="none" w:sz="0" w:space="0" w:color="auto"/>
      </w:divBdr>
    </w:div>
    <w:div w:id="364258768">
      <w:bodyDiv w:val="1"/>
      <w:marLeft w:val="0"/>
      <w:marRight w:val="0"/>
      <w:marTop w:val="0"/>
      <w:marBottom w:val="0"/>
      <w:divBdr>
        <w:top w:val="none" w:sz="0" w:space="0" w:color="auto"/>
        <w:left w:val="none" w:sz="0" w:space="0" w:color="auto"/>
        <w:bottom w:val="none" w:sz="0" w:space="0" w:color="auto"/>
        <w:right w:val="none" w:sz="0" w:space="0" w:color="auto"/>
      </w:divBdr>
    </w:div>
    <w:div w:id="494341866">
      <w:bodyDiv w:val="1"/>
      <w:marLeft w:val="0"/>
      <w:marRight w:val="0"/>
      <w:marTop w:val="0"/>
      <w:marBottom w:val="0"/>
      <w:divBdr>
        <w:top w:val="none" w:sz="0" w:space="0" w:color="auto"/>
        <w:left w:val="none" w:sz="0" w:space="0" w:color="auto"/>
        <w:bottom w:val="none" w:sz="0" w:space="0" w:color="auto"/>
        <w:right w:val="none" w:sz="0" w:space="0" w:color="auto"/>
      </w:divBdr>
    </w:div>
    <w:div w:id="501817547">
      <w:bodyDiv w:val="1"/>
      <w:marLeft w:val="0"/>
      <w:marRight w:val="0"/>
      <w:marTop w:val="0"/>
      <w:marBottom w:val="0"/>
      <w:divBdr>
        <w:top w:val="none" w:sz="0" w:space="0" w:color="auto"/>
        <w:left w:val="none" w:sz="0" w:space="0" w:color="auto"/>
        <w:bottom w:val="none" w:sz="0" w:space="0" w:color="auto"/>
        <w:right w:val="none" w:sz="0" w:space="0" w:color="auto"/>
      </w:divBdr>
    </w:div>
    <w:div w:id="572354379">
      <w:bodyDiv w:val="1"/>
      <w:marLeft w:val="0"/>
      <w:marRight w:val="0"/>
      <w:marTop w:val="0"/>
      <w:marBottom w:val="0"/>
      <w:divBdr>
        <w:top w:val="none" w:sz="0" w:space="0" w:color="auto"/>
        <w:left w:val="none" w:sz="0" w:space="0" w:color="auto"/>
        <w:bottom w:val="none" w:sz="0" w:space="0" w:color="auto"/>
        <w:right w:val="none" w:sz="0" w:space="0" w:color="auto"/>
      </w:divBdr>
    </w:div>
    <w:div w:id="656499929">
      <w:bodyDiv w:val="1"/>
      <w:marLeft w:val="0"/>
      <w:marRight w:val="0"/>
      <w:marTop w:val="0"/>
      <w:marBottom w:val="0"/>
      <w:divBdr>
        <w:top w:val="none" w:sz="0" w:space="0" w:color="auto"/>
        <w:left w:val="none" w:sz="0" w:space="0" w:color="auto"/>
        <w:bottom w:val="none" w:sz="0" w:space="0" w:color="auto"/>
        <w:right w:val="none" w:sz="0" w:space="0" w:color="auto"/>
      </w:divBdr>
    </w:div>
    <w:div w:id="689720008">
      <w:bodyDiv w:val="1"/>
      <w:marLeft w:val="0"/>
      <w:marRight w:val="0"/>
      <w:marTop w:val="0"/>
      <w:marBottom w:val="0"/>
      <w:divBdr>
        <w:top w:val="none" w:sz="0" w:space="0" w:color="auto"/>
        <w:left w:val="none" w:sz="0" w:space="0" w:color="auto"/>
        <w:bottom w:val="none" w:sz="0" w:space="0" w:color="auto"/>
        <w:right w:val="none" w:sz="0" w:space="0" w:color="auto"/>
      </w:divBdr>
    </w:div>
    <w:div w:id="770398902">
      <w:bodyDiv w:val="1"/>
      <w:marLeft w:val="0"/>
      <w:marRight w:val="0"/>
      <w:marTop w:val="0"/>
      <w:marBottom w:val="0"/>
      <w:divBdr>
        <w:top w:val="none" w:sz="0" w:space="0" w:color="auto"/>
        <w:left w:val="none" w:sz="0" w:space="0" w:color="auto"/>
        <w:bottom w:val="none" w:sz="0" w:space="0" w:color="auto"/>
        <w:right w:val="none" w:sz="0" w:space="0" w:color="auto"/>
      </w:divBdr>
    </w:div>
    <w:div w:id="795030609">
      <w:bodyDiv w:val="1"/>
      <w:marLeft w:val="0"/>
      <w:marRight w:val="0"/>
      <w:marTop w:val="0"/>
      <w:marBottom w:val="0"/>
      <w:divBdr>
        <w:top w:val="none" w:sz="0" w:space="0" w:color="auto"/>
        <w:left w:val="none" w:sz="0" w:space="0" w:color="auto"/>
        <w:bottom w:val="none" w:sz="0" w:space="0" w:color="auto"/>
        <w:right w:val="none" w:sz="0" w:space="0" w:color="auto"/>
      </w:divBdr>
    </w:div>
    <w:div w:id="801457606">
      <w:bodyDiv w:val="1"/>
      <w:marLeft w:val="0"/>
      <w:marRight w:val="0"/>
      <w:marTop w:val="0"/>
      <w:marBottom w:val="0"/>
      <w:divBdr>
        <w:top w:val="none" w:sz="0" w:space="0" w:color="auto"/>
        <w:left w:val="none" w:sz="0" w:space="0" w:color="auto"/>
        <w:bottom w:val="none" w:sz="0" w:space="0" w:color="auto"/>
        <w:right w:val="none" w:sz="0" w:space="0" w:color="auto"/>
      </w:divBdr>
    </w:div>
    <w:div w:id="849756322">
      <w:bodyDiv w:val="1"/>
      <w:marLeft w:val="0"/>
      <w:marRight w:val="0"/>
      <w:marTop w:val="0"/>
      <w:marBottom w:val="0"/>
      <w:divBdr>
        <w:top w:val="none" w:sz="0" w:space="0" w:color="auto"/>
        <w:left w:val="none" w:sz="0" w:space="0" w:color="auto"/>
        <w:bottom w:val="none" w:sz="0" w:space="0" w:color="auto"/>
        <w:right w:val="none" w:sz="0" w:space="0" w:color="auto"/>
      </w:divBdr>
    </w:div>
    <w:div w:id="1001085982">
      <w:bodyDiv w:val="1"/>
      <w:marLeft w:val="0"/>
      <w:marRight w:val="0"/>
      <w:marTop w:val="0"/>
      <w:marBottom w:val="0"/>
      <w:divBdr>
        <w:top w:val="none" w:sz="0" w:space="0" w:color="auto"/>
        <w:left w:val="none" w:sz="0" w:space="0" w:color="auto"/>
        <w:bottom w:val="none" w:sz="0" w:space="0" w:color="auto"/>
        <w:right w:val="none" w:sz="0" w:space="0" w:color="auto"/>
      </w:divBdr>
    </w:div>
    <w:div w:id="1005936483">
      <w:bodyDiv w:val="1"/>
      <w:marLeft w:val="0"/>
      <w:marRight w:val="0"/>
      <w:marTop w:val="0"/>
      <w:marBottom w:val="0"/>
      <w:divBdr>
        <w:top w:val="none" w:sz="0" w:space="0" w:color="auto"/>
        <w:left w:val="none" w:sz="0" w:space="0" w:color="auto"/>
        <w:bottom w:val="none" w:sz="0" w:space="0" w:color="auto"/>
        <w:right w:val="none" w:sz="0" w:space="0" w:color="auto"/>
      </w:divBdr>
    </w:div>
    <w:div w:id="1171070082">
      <w:bodyDiv w:val="1"/>
      <w:marLeft w:val="0"/>
      <w:marRight w:val="0"/>
      <w:marTop w:val="0"/>
      <w:marBottom w:val="0"/>
      <w:divBdr>
        <w:top w:val="none" w:sz="0" w:space="0" w:color="auto"/>
        <w:left w:val="none" w:sz="0" w:space="0" w:color="auto"/>
        <w:bottom w:val="none" w:sz="0" w:space="0" w:color="auto"/>
        <w:right w:val="none" w:sz="0" w:space="0" w:color="auto"/>
      </w:divBdr>
    </w:div>
    <w:div w:id="1260674493">
      <w:bodyDiv w:val="1"/>
      <w:marLeft w:val="0"/>
      <w:marRight w:val="0"/>
      <w:marTop w:val="0"/>
      <w:marBottom w:val="0"/>
      <w:divBdr>
        <w:top w:val="none" w:sz="0" w:space="0" w:color="auto"/>
        <w:left w:val="none" w:sz="0" w:space="0" w:color="auto"/>
        <w:bottom w:val="none" w:sz="0" w:space="0" w:color="auto"/>
        <w:right w:val="none" w:sz="0" w:space="0" w:color="auto"/>
      </w:divBdr>
    </w:div>
    <w:div w:id="1317419348">
      <w:bodyDiv w:val="1"/>
      <w:marLeft w:val="0"/>
      <w:marRight w:val="0"/>
      <w:marTop w:val="0"/>
      <w:marBottom w:val="0"/>
      <w:divBdr>
        <w:top w:val="none" w:sz="0" w:space="0" w:color="auto"/>
        <w:left w:val="none" w:sz="0" w:space="0" w:color="auto"/>
        <w:bottom w:val="none" w:sz="0" w:space="0" w:color="auto"/>
        <w:right w:val="none" w:sz="0" w:space="0" w:color="auto"/>
      </w:divBdr>
    </w:div>
    <w:div w:id="1415666933">
      <w:bodyDiv w:val="1"/>
      <w:marLeft w:val="0"/>
      <w:marRight w:val="0"/>
      <w:marTop w:val="0"/>
      <w:marBottom w:val="0"/>
      <w:divBdr>
        <w:top w:val="none" w:sz="0" w:space="0" w:color="auto"/>
        <w:left w:val="none" w:sz="0" w:space="0" w:color="auto"/>
        <w:bottom w:val="none" w:sz="0" w:space="0" w:color="auto"/>
        <w:right w:val="none" w:sz="0" w:space="0" w:color="auto"/>
      </w:divBdr>
    </w:div>
    <w:div w:id="1497377934">
      <w:bodyDiv w:val="1"/>
      <w:marLeft w:val="0"/>
      <w:marRight w:val="0"/>
      <w:marTop w:val="0"/>
      <w:marBottom w:val="0"/>
      <w:divBdr>
        <w:top w:val="none" w:sz="0" w:space="0" w:color="auto"/>
        <w:left w:val="none" w:sz="0" w:space="0" w:color="auto"/>
        <w:bottom w:val="none" w:sz="0" w:space="0" w:color="auto"/>
        <w:right w:val="none" w:sz="0" w:space="0" w:color="auto"/>
      </w:divBdr>
    </w:div>
    <w:div w:id="1558542371">
      <w:bodyDiv w:val="1"/>
      <w:marLeft w:val="0"/>
      <w:marRight w:val="0"/>
      <w:marTop w:val="0"/>
      <w:marBottom w:val="0"/>
      <w:divBdr>
        <w:top w:val="none" w:sz="0" w:space="0" w:color="auto"/>
        <w:left w:val="none" w:sz="0" w:space="0" w:color="auto"/>
        <w:bottom w:val="none" w:sz="0" w:space="0" w:color="auto"/>
        <w:right w:val="none" w:sz="0" w:space="0" w:color="auto"/>
      </w:divBdr>
    </w:div>
    <w:div w:id="1682271187">
      <w:bodyDiv w:val="1"/>
      <w:marLeft w:val="0"/>
      <w:marRight w:val="0"/>
      <w:marTop w:val="0"/>
      <w:marBottom w:val="0"/>
      <w:divBdr>
        <w:top w:val="none" w:sz="0" w:space="0" w:color="auto"/>
        <w:left w:val="none" w:sz="0" w:space="0" w:color="auto"/>
        <w:bottom w:val="none" w:sz="0" w:space="0" w:color="auto"/>
        <w:right w:val="none" w:sz="0" w:space="0" w:color="auto"/>
      </w:divBdr>
    </w:div>
    <w:div w:id="1730765839">
      <w:bodyDiv w:val="1"/>
      <w:marLeft w:val="0"/>
      <w:marRight w:val="0"/>
      <w:marTop w:val="0"/>
      <w:marBottom w:val="0"/>
      <w:divBdr>
        <w:top w:val="none" w:sz="0" w:space="0" w:color="auto"/>
        <w:left w:val="none" w:sz="0" w:space="0" w:color="auto"/>
        <w:bottom w:val="none" w:sz="0" w:space="0" w:color="auto"/>
        <w:right w:val="none" w:sz="0" w:space="0" w:color="auto"/>
      </w:divBdr>
    </w:div>
    <w:div w:id="1751542845">
      <w:bodyDiv w:val="1"/>
      <w:marLeft w:val="0"/>
      <w:marRight w:val="0"/>
      <w:marTop w:val="0"/>
      <w:marBottom w:val="0"/>
      <w:divBdr>
        <w:top w:val="none" w:sz="0" w:space="0" w:color="auto"/>
        <w:left w:val="none" w:sz="0" w:space="0" w:color="auto"/>
        <w:bottom w:val="none" w:sz="0" w:space="0" w:color="auto"/>
        <w:right w:val="none" w:sz="0" w:space="0" w:color="auto"/>
      </w:divBdr>
    </w:div>
    <w:div w:id="1812671322">
      <w:bodyDiv w:val="1"/>
      <w:marLeft w:val="0"/>
      <w:marRight w:val="0"/>
      <w:marTop w:val="0"/>
      <w:marBottom w:val="0"/>
      <w:divBdr>
        <w:top w:val="none" w:sz="0" w:space="0" w:color="auto"/>
        <w:left w:val="none" w:sz="0" w:space="0" w:color="auto"/>
        <w:bottom w:val="none" w:sz="0" w:space="0" w:color="auto"/>
        <w:right w:val="none" w:sz="0" w:space="0" w:color="auto"/>
      </w:divBdr>
    </w:div>
    <w:div w:id="1898739601">
      <w:bodyDiv w:val="1"/>
      <w:marLeft w:val="0"/>
      <w:marRight w:val="0"/>
      <w:marTop w:val="0"/>
      <w:marBottom w:val="0"/>
      <w:divBdr>
        <w:top w:val="none" w:sz="0" w:space="0" w:color="auto"/>
        <w:left w:val="none" w:sz="0" w:space="0" w:color="auto"/>
        <w:bottom w:val="none" w:sz="0" w:space="0" w:color="auto"/>
        <w:right w:val="none" w:sz="0" w:space="0" w:color="auto"/>
      </w:divBdr>
    </w:div>
    <w:div w:id="1941253917">
      <w:bodyDiv w:val="1"/>
      <w:marLeft w:val="0"/>
      <w:marRight w:val="0"/>
      <w:marTop w:val="0"/>
      <w:marBottom w:val="0"/>
      <w:divBdr>
        <w:top w:val="none" w:sz="0" w:space="0" w:color="auto"/>
        <w:left w:val="none" w:sz="0" w:space="0" w:color="auto"/>
        <w:bottom w:val="none" w:sz="0" w:space="0" w:color="auto"/>
        <w:right w:val="none" w:sz="0" w:space="0" w:color="auto"/>
      </w:divBdr>
    </w:div>
    <w:div w:id="2052537023">
      <w:bodyDiv w:val="1"/>
      <w:marLeft w:val="0"/>
      <w:marRight w:val="0"/>
      <w:marTop w:val="0"/>
      <w:marBottom w:val="0"/>
      <w:divBdr>
        <w:top w:val="none" w:sz="0" w:space="0" w:color="auto"/>
        <w:left w:val="none" w:sz="0" w:space="0" w:color="auto"/>
        <w:bottom w:val="none" w:sz="0" w:space="0" w:color="auto"/>
        <w:right w:val="none" w:sz="0" w:space="0" w:color="auto"/>
      </w:divBdr>
    </w:div>
    <w:div w:id="2059163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ason-patrick-32122146" TargetMode="External"/><Relationship Id="rId3" Type="http://schemas.openxmlformats.org/officeDocument/2006/relationships/settings" Target="settings.xml"/><Relationship Id="rId7" Type="http://schemas.openxmlformats.org/officeDocument/2006/relationships/hyperlink" Target="mailto:jasonlpatrick@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1036</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jason Patrick</cp:lastModifiedBy>
  <cp:revision>2</cp:revision>
  <dcterms:created xsi:type="dcterms:W3CDTF">2025-11-10T11:50:00Z</dcterms:created>
  <dcterms:modified xsi:type="dcterms:W3CDTF">2025-11-10T11:50:00Z</dcterms:modified>
</cp:coreProperties>
</file>